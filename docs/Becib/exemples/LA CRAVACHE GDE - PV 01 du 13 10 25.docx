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A43B9D" w14:textId="53483933" w:rsidR="008C1BD6" w:rsidRDefault="00A17E67" w:rsidP="00A17E67">
      <w:pPr>
        <w:jc w:val="center"/>
      </w:pPr>
      <w:r>
        <w:rPr>
          <w:noProof/>
        </w:rPr>
        <w:drawing>
          <wp:inline distT="0" distB="0" distL="0" distR="0" wp14:anchorId="14C740B5" wp14:editId="3B0A17CD">
            <wp:extent cx="2194560" cy="570865"/>
            <wp:effectExtent l="0" t="0" r="0" b="635"/>
            <wp:docPr id="1" name="Image 1" descr="Logo ville 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ville M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6352" w14:textId="77777777" w:rsidR="00A17E67" w:rsidRDefault="00A17E67" w:rsidP="00A17E67">
      <w:pPr>
        <w:jc w:val="center"/>
      </w:pPr>
    </w:p>
    <w:p w14:paraId="12EDA557" w14:textId="77777777" w:rsidR="008C1BD6" w:rsidRPr="00FD0C61" w:rsidRDefault="008C1BD6" w:rsidP="008C1BD6">
      <w:pPr>
        <w:pStyle w:val="Sous-titre"/>
        <w:pBdr>
          <w:top w:val="single" w:sz="12" w:space="0" w:color="000066"/>
          <w:left w:val="single" w:sz="12" w:space="0" w:color="000066"/>
          <w:bottom w:val="single" w:sz="12" w:space="0" w:color="000066"/>
          <w:right w:val="single" w:sz="12" w:space="0" w:color="000066"/>
        </w:pBdr>
        <w:shd w:val="clear" w:color="auto" w:fill="BFBFBF"/>
        <w:rPr>
          <w:rFonts w:ascii="Aller" w:hAnsi="Aller" w:cs="Arial"/>
          <w:sz w:val="22"/>
          <w:szCs w:val="22"/>
        </w:rPr>
      </w:pPr>
    </w:p>
    <w:p w14:paraId="0EC15354" w14:textId="133C7F55" w:rsidR="008C1BD6" w:rsidRDefault="008C1BD6" w:rsidP="008C1BD6">
      <w:pPr>
        <w:pStyle w:val="Sous-titre"/>
        <w:pBdr>
          <w:top w:val="single" w:sz="12" w:space="0" w:color="000066"/>
          <w:left w:val="single" w:sz="12" w:space="0" w:color="000066"/>
          <w:bottom w:val="single" w:sz="12" w:space="0" w:color="000066"/>
          <w:right w:val="single" w:sz="12" w:space="0" w:color="000066"/>
        </w:pBdr>
        <w:shd w:val="clear" w:color="auto" w:fill="BFBFBF"/>
        <w:rPr>
          <w:rFonts w:ascii="Aller" w:hAnsi="Aller" w:cs="Arial"/>
          <w:sz w:val="28"/>
          <w:szCs w:val="28"/>
        </w:rPr>
      </w:pPr>
      <w:r w:rsidRPr="008C1BD6">
        <w:rPr>
          <w:rFonts w:ascii="Aller" w:hAnsi="Aller" w:cs="Arial"/>
          <w:sz w:val="28"/>
          <w:szCs w:val="28"/>
        </w:rPr>
        <w:t xml:space="preserve">TRAVAUX POUR L’AMELIORATION DE LA GESTION DES </w:t>
      </w:r>
    </w:p>
    <w:p w14:paraId="50CC89AE" w14:textId="3DB2C877" w:rsidR="008C1BD6" w:rsidRPr="008C1BD6" w:rsidRDefault="008C1BD6" w:rsidP="008C1BD6">
      <w:pPr>
        <w:pStyle w:val="Sous-titre"/>
        <w:pBdr>
          <w:top w:val="single" w:sz="12" w:space="0" w:color="000066"/>
          <w:left w:val="single" w:sz="12" w:space="0" w:color="000066"/>
          <w:bottom w:val="single" w:sz="12" w:space="0" w:color="000066"/>
          <w:right w:val="single" w:sz="12" w:space="0" w:color="000066"/>
        </w:pBdr>
        <w:shd w:val="clear" w:color="auto" w:fill="BFBFBF"/>
        <w:rPr>
          <w:rFonts w:ascii="Aller" w:hAnsi="Aller" w:cs="Arial"/>
          <w:sz w:val="28"/>
          <w:szCs w:val="28"/>
        </w:rPr>
      </w:pPr>
      <w:r w:rsidRPr="008C1BD6">
        <w:rPr>
          <w:rFonts w:ascii="Aller" w:hAnsi="Aller" w:cs="Arial"/>
          <w:sz w:val="28"/>
          <w:szCs w:val="28"/>
        </w:rPr>
        <w:t>EAUX PLUVIALES DU CENTRE EQUESTRE « LA CRAVACHE » A PLUM</w:t>
      </w:r>
    </w:p>
    <w:p w14:paraId="6AC91794" w14:textId="77777777" w:rsidR="006E1399" w:rsidRPr="00FD0C61" w:rsidRDefault="006E1399" w:rsidP="00085176">
      <w:pPr>
        <w:pStyle w:val="Sous-titre"/>
        <w:pBdr>
          <w:top w:val="single" w:sz="12" w:space="0" w:color="000066"/>
          <w:left w:val="single" w:sz="12" w:space="0" w:color="000066"/>
          <w:bottom w:val="single" w:sz="12" w:space="0" w:color="000066"/>
          <w:right w:val="single" w:sz="12" w:space="0" w:color="000066"/>
        </w:pBdr>
        <w:shd w:val="clear" w:color="auto" w:fill="BFBFBF"/>
        <w:rPr>
          <w:rFonts w:ascii="Aller" w:hAnsi="Aller" w:cs="Arial"/>
          <w:sz w:val="22"/>
          <w:szCs w:val="22"/>
        </w:rPr>
      </w:pPr>
    </w:p>
    <w:p w14:paraId="3F9A8226" w14:textId="77777777" w:rsidR="003D6BBF" w:rsidRPr="00EA0EA6" w:rsidRDefault="003D6BBF">
      <w:pPr>
        <w:jc w:val="center"/>
        <w:rPr>
          <w:rFonts w:ascii="Arial" w:hAnsi="Arial" w:cs="Arial"/>
          <w:sz w:val="24"/>
          <w:u w:val="single"/>
        </w:rPr>
      </w:pPr>
    </w:p>
    <w:p w14:paraId="257FCF89" w14:textId="36C87E97" w:rsidR="003D6BBF" w:rsidRPr="00A17E67" w:rsidRDefault="003D6BBF" w:rsidP="00B86F92">
      <w:pPr>
        <w:pStyle w:val="Corpsdetext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rPr>
          <w:rFonts w:ascii="Aller" w:hAnsi="Aller" w:cs="Arial"/>
          <w:color w:val="29235C"/>
          <w:sz w:val="24"/>
          <w:szCs w:val="24"/>
          <w:u w:val="single"/>
          <w:lang w:eastAsia="fr-FR"/>
        </w:rPr>
      </w:pPr>
      <w:r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COMPTE-RENDU</w:t>
      </w:r>
      <w:r w:rsidR="00C52566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N°</w:t>
      </w:r>
      <w:r w:rsidR="003D49B4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0</w:t>
      </w:r>
      <w:r w:rsid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1</w:t>
      </w:r>
      <w:r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DE </w:t>
      </w:r>
      <w:r w:rsidR="00B86F92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LA REUNION DE CHANTIER</w:t>
      </w:r>
    </w:p>
    <w:p w14:paraId="33498B8B" w14:textId="1E85E184" w:rsidR="003D6BBF" w:rsidRPr="00A17E67" w:rsidRDefault="00DA371D" w:rsidP="00B86F92">
      <w:pPr>
        <w:pStyle w:val="Corpsdetext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rPr>
          <w:rFonts w:ascii="Aller" w:hAnsi="Aller" w:cs="Arial"/>
          <w:color w:val="29235C"/>
          <w:sz w:val="24"/>
          <w:szCs w:val="24"/>
          <w:u w:val="single"/>
          <w:lang w:eastAsia="fr-FR"/>
        </w:rPr>
      </w:pPr>
      <w:r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Du</w:t>
      </w:r>
      <w:r w:rsidR="0003238E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</w:t>
      </w:r>
      <w:r w:rsid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13 octobre</w:t>
      </w:r>
      <w:r w:rsidR="00F1260D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202</w:t>
      </w:r>
      <w:r w:rsid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5</w:t>
      </w:r>
      <w:r w:rsidR="00DB2EF8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- semaine </w:t>
      </w:r>
      <w:r w:rsid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42</w:t>
      </w:r>
    </w:p>
    <w:p w14:paraId="277B25FE" w14:textId="77777777" w:rsidR="003D6BBF" w:rsidRPr="00EA0EA6" w:rsidRDefault="003D6BBF" w:rsidP="00B44991">
      <w:pPr>
        <w:pStyle w:val="Titre1"/>
      </w:pPr>
      <w:r w:rsidRPr="00EA0EA6">
        <w:t>INTERVENANTS</w:t>
      </w:r>
    </w:p>
    <w:p w14:paraId="3A6D5A97" w14:textId="77777777" w:rsidR="003D6BBF" w:rsidRPr="00B86F92" w:rsidRDefault="003D6BBF">
      <w:pPr>
        <w:rPr>
          <w:rFonts w:ascii="Arial" w:hAnsi="Arial" w:cs="Arial"/>
          <w:sz w:val="14"/>
        </w:rPr>
      </w:pPr>
    </w:p>
    <w:p w14:paraId="56D502A7" w14:textId="0254323E" w:rsidR="003D1822" w:rsidRDefault="003D1822" w:rsidP="00854089">
      <w:pPr>
        <w:jc w:val="center"/>
        <w:rPr>
          <w:rFonts w:cs="Arial"/>
          <w:i/>
          <w:sz w:val="16"/>
          <w:szCs w:val="16"/>
        </w:rPr>
      </w:pPr>
    </w:p>
    <w:tbl>
      <w:tblPr>
        <w:tblpPr w:leftFromText="141" w:rightFromText="141" w:vertAnchor="page" w:horzAnchor="page" w:tblpXSpec="center" w:tblpY="6563"/>
        <w:tblW w:w="970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880"/>
        <w:gridCol w:w="850"/>
        <w:gridCol w:w="851"/>
        <w:gridCol w:w="2939"/>
        <w:gridCol w:w="284"/>
        <w:gridCol w:w="360"/>
        <w:gridCol w:w="374"/>
        <w:gridCol w:w="400"/>
        <w:gridCol w:w="349"/>
      </w:tblGrid>
      <w:tr w:rsidR="0060578B" w:rsidRPr="00B86F92" w14:paraId="6CABCC73" w14:textId="77777777" w:rsidTr="00FD0C61">
        <w:trPr>
          <w:trHeight w:val="41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1164FBEA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olor w:val="FF0000"/>
                <w:sz w:val="20"/>
                <w:u w:val="single"/>
              </w:rPr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A210204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Représentant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0F5754A2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Tél.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4568406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Mob.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613A45C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Fax/e-mail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5A953084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87322A7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P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4052D51" w14:textId="77777777" w:rsidR="0060578B" w:rsidRPr="00A17E67" w:rsidRDefault="0060578B" w:rsidP="0060578B">
            <w:pPr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AE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35A875A9" w14:textId="7BE25D1E" w:rsidR="0060578B" w:rsidRPr="00A17E67" w:rsidRDefault="00A17E67" w:rsidP="0060578B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</w:t>
            </w:r>
            <w:r w:rsidR="0060578B" w:rsidRPr="00A17E67">
              <w:rPr>
                <w:rFonts w:cs="Arial"/>
                <w:b/>
                <w:sz w:val="20"/>
              </w:rPr>
              <w:t>N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B6AA31" w14:textId="77777777" w:rsidR="0060578B" w:rsidRPr="00A17E67" w:rsidRDefault="0060578B" w:rsidP="0060578B">
            <w:pPr>
              <w:tabs>
                <w:tab w:val="left" w:pos="497"/>
              </w:tabs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D</w:t>
            </w:r>
          </w:p>
        </w:tc>
      </w:tr>
      <w:tr w:rsidR="0060578B" w:rsidRPr="00B86F92" w14:paraId="4D3897E6" w14:textId="77777777" w:rsidTr="00FD0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57"/>
        </w:trPr>
        <w:tc>
          <w:tcPr>
            <w:tcW w:w="97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5CF4FE4" w14:textId="77777777" w:rsidR="0060578B" w:rsidRPr="00A17E67" w:rsidRDefault="0060578B" w:rsidP="0060578B">
            <w:pPr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MAITRISE D’OUVRAGE</w:t>
            </w:r>
          </w:p>
        </w:tc>
      </w:tr>
      <w:tr w:rsidR="0060578B" w:rsidRPr="00B86F92" w14:paraId="25A1F6A3" w14:textId="77777777" w:rsidTr="00FD0C61">
        <w:trPr>
          <w:trHeight w:val="581"/>
        </w:trPr>
        <w:tc>
          <w:tcPr>
            <w:tcW w:w="141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0A8602B" w14:textId="77777777" w:rsidR="00A17E67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 xml:space="preserve">Mairie </w:t>
            </w:r>
            <w:r w:rsidR="00A17E67" w:rsidRPr="00A17E67">
              <w:rPr>
                <w:rFonts w:cs="Arial"/>
                <w:sz w:val="20"/>
              </w:rPr>
              <w:t xml:space="preserve">du </w:t>
            </w:r>
          </w:p>
          <w:p w14:paraId="0F2823A1" w14:textId="595FF0DE" w:rsidR="0060578B" w:rsidRPr="00A17E67" w:rsidRDefault="00A17E67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MONT-DORE</w:t>
            </w:r>
          </w:p>
        </w:tc>
        <w:tc>
          <w:tcPr>
            <w:tcW w:w="18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99AC1FB" w14:textId="302C0B05" w:rsidR="00F1260D" w:rsidRPr="00A17E67" w:rsidRDefault="00A17E67" w:rsidP="003B0684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smallCaps/>
                <w:sz w:val="20"/>
                <w:lang w:val="en-US"/>
              </w:rPr>
              <w:t xml:space="preserve">M. KATJAWAN 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110A675" w14:textId="7969B831" w:rsidR="0060578B" w:rsidRPr="00A17E67" w:rsidRDefault="00A17E67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43.72.23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6CE9C0A" w14:textId="540E7B2E" w:rsidR="0060578B" w:rsidRPr="00A17E67" w:rsidRDefault="00FD0C61" w:rsidP="0060578B">
            <w:pPr>
              <w:snapToGrid w:val="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73.53.93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CBA865F" w14:textId="3BDB15F2" w:rsidR="00F1260D" w:rsidRPr="00A17E67" w:rsidRDefault="00A17E67" w:rsidP="00872403">
            <w:pPr>
              <w:snapToGrid w:val="0"/>
              <w:jc w:val="center"/>
              <w:rPr>
                <w:rStyle w:val="Lienhypertexte"/>
                <w:rFonts w:cs="Arial"/>
                <w:sz w:val="20"/>
              </w:rPr>
            </w:pPr>
            <w:hyperlink r:id="rId9" w:history="1">
              <w:r w:rsidRPr="00A17E67">
                <w:rPr>
                  <w:rStyle w:val="Lienhypertexte"/>
                  <w:sz w:val="20"/>
                  <w:lang w:val="en-US"/>
                </w:rPr>
                <w:t>jocelyn.katjawan@ville-montdore.nc</w:t>
              </w:r>
            </w:hyperlink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A56FB" w14:textId="3CF9A72C" w:rsidR="0060578B" w:rsidRPr="00A17E67" w:rsidRDefault="0060578B" w:rsidP="00A17E67">
            <w:pPr>
              <w:snapToGrid w:val="0"/>
              <w:rPr>
                <w:rFonts w:cs="Arial"/>
                <w:caps/>
                <w:sz w:val="20"/>
              </w:rPr>
            </w:pP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D93AD0" w14:textId="271D73C7" w:rsidR="00F1260D" w:rsidRPr="00A17E67" w:rsidRDefault="00F1260D" w:rsidP="00A17E67">
            <w:pPr>
              <w:snapToGrid w:val="0"/>
              <w:rPr>
                <w:rFonts w:cs="Arial"/>
                <w:caps/>
                <w:sz w:val="20"/>
              </w:rPr>
            </w:pPr>
          </w:p>
        </w:tc>
        <w:tc>
          <w:tcPr>
            <w:tcW w:w="37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5B1EE45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</w:p>
          <w:p w14:paraId="4D6BF427" w14:textId="440B7872" w:rsidR="00F1260D" w:rsidRPr="00A17E67" w:rsidRDefault="00A17E67" w:rsidP="00A17E67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X</w:t>
            </w:r>
          </w:p>
          <w:p w14:paraId="303E886E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CB6C202" w14:textId="77777777" w:rsidR="0060578B" w:rsidRPr="00A17E67" w:rsidRDefault="0060578B" w:rsidP="00A17E67">
            <w:pPr>
              <w:snapToGrid w:val="0"/>
              <w:rPr>
                <w:rFonts w:cs="Arial"/>
                <w:sz w:val="20"/>
              </w:rPr>
            </w:pP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38159C" w14:textId="6F6F0105" w:rsidR="00F1260D" w:rsidRPr="00A17E67" w:rsidRDefault="00A17E67" w:rsidP="00561681">
            <w:pPr>
              <w:tabs>
                <w:tab w:val="left" w:pos="497"/>
              </w:tabs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X</w:t>
            </w:r>
          </w:p>
        </w:tc>
      </w:tr>
      <w:tr w:rsidR="0060578B" w:rsidRPr="00B86F92" w14:paraId="264B3A06" w14:textId="77777777" w:rsidTr="00FD0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55"/>
        </w:trPr>
        <w:tc>
          <w:tcPr>
            <w:tcW w:w="97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17F9385" w14:textId="6BF39B4A" w:rsidR="0060578B" w:rsidRPr="00A17E67" w:rsidRDefault="0060578B" w:rsidP="0060578B">
            <w:pPr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MAITRISE D’ŒUVRE</w:t>
            </w:r>
          </w:p>
        </w:tc>
      </w:tr>
      <w:tr w:rsidR="0060578B" w:rsidRPr="00B86F92" w14:paraId="33A258D4" w14:textId="77777777" w:rsidTr="00FD0C61">
        <w:trPr>
          <w:trHeight w:val="326"/>
        </w:trPr>
        <w:tc>
          <w:tcPr>
            <w:tcW w:w="141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EFDB074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BECIB</w:t>
            </w:r>
          </w:p>
        </w:tc>
        <w:tc>
          <w:tcPr>
            <w:tcW w:w="18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567156D" w14:textId="25FB3E69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M</w:t>
            </w:r>
            <w:r w:rsidR="00A17E67" w:rsidRPr="00A17E67">
              <w:rPr>
                <w:rFonts w:cs="Arial"/>
                <w:sz w:val="20"/>
              </w:rPr>
              <w:t>me</w:t>
            </w:r>
            <w:r w:rsidRPr="00A17E67">
              <w:rPr>
                <w:rFonts w:cs="Arial"/>
                <w:sz w:val="20"/>
              </w:rPr>
              <w:t xml:space="preserve"> DEVALLEZ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EADD4C8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27 85 78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DC8E2DC" w14:textId="57ABAEFA" w:rsidR="0060578B" w:rsidRPr="00A17E67" w:rsidRDefault="00A17E67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75.23.28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EB3E278" w14:textId="311AF212" w:rsidR="0060578B" w:rsidRPr="00A17E67" w:rsidRDefault="00A17E67" w:rsidP="0060578B">
            <w:pPr>
              <w:snapToGrid w:val="0"/>
              <w:jc w:val="center"/>
              <w:rPr>
                <w:rFonts w:cs="Arial"/>
                <w:iCs/>
                <w:color w:val="0000FF"/>
                <w:sz w:val="20"/>
                <w:u w:val="single"/>
              </w:rPr>
            </w:pPr>
            <w:hyperlink r:id="rId10" w:history="1">
              <w:r w:rsidRPr="00A17E67">
                <w:rPr>
                  <w:rStyle w:val="Lienhypertexte"/>
                  <w:rFonts w:cs="Arial"/>
                  <w:iCs/>
                  <w:sz w:val="20"/>
                </w:rPr>
                <w:t>e.devallez@becib.nc</w:t>
              </w:r>
            </w:hyperlink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603F98D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189558A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  <w:tc>
          <w:tcPr>
            <w:tcW w:w="37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CA35543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  <w:p w14:paraId="210AEC25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B120435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D384B02" w14:textId="77777777" w:rsidR="0060578B" w:rsidRPr="00A17E67" w:rsidRDefault="0060578B" w:rsidP="0060578B">
            <w:pPr>
              <w:tabs>
                <w:tab w:val="left" w:pos="497"/>
              </w:tabs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</w:tr>
      <w:tr w:rsidR="0060578B" w:rsidRPr="00B86F92" w14:paraId="486E627B" w14:textId="77777777" w:rsidTr="00FD0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55"/>
        </w:trPr>
        <w:tc>
          <w:tcPr>
            <w:tcW w:w="97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C2166B8" w14:textId="03C86B3A" w:rsidR="0060578B" w:rsidRPr="00A17E67" w:rsidRDefault="0060578B" w:rsidP="0060578B">
            <w:pPr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ENTREPRISE TITULAIRE</w:t>
            </w:r>
          </w:p>
        </w:tc>
      </w:tr>
      <w:tr w:rsidR="0060578B" w:rsidRPr="00B86F92" w14:paraId="4685933B" w14:textId="77777777" w:rsidTr="00FD0C61">
        <w:trPr>
          <w:trHeight w:val="861"/>
        </w:trPr>
        <w:tc>
          <w:tcPr>
            <w:tcW w:w="141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6A7A23D" w14:textId="50417095" w:rsidR="0060578B" w:rsidRPr="00A17E67" w:rsidRDefault="00CF53D1" w:rsidP="00CF53D1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ETV</w:t>
            </w:r>
          </w:p>
        </w:tc>
        <w:tc>
          <w:tcPr>
            <w:tcW w:w="18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807C185" w14:textId="6EF0C2DF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 xml:space="preserve">M. </w:t>
            </w:r>
            <w:r w:rsidR="00CF53D1" w:rsidRPr="00A17E67">
              <w:rPr>
                <w:rFonts w:cs="Arial"/>
                <w:sz w:val="20"/>
              </w:rPr>
              <w:t>VERDEGEM</w:t>
            </w:r>
          </w:p>
          <w:p w14:paraId="722743FF" w14:textId="4F9BC4AC" w:rsidR="0060578B" w:rsidRPr="00A17E67" w:rsidRDefault="0060578B" w:rsidP="00CF53D1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 xml:space="preserve">M. </w:t>
            </w:r>
            <w:r w:rsidR="00A17E67">
              <w:rPr>
                <w:rFonts w:cs="Arial"/>
                <w:sz w:val="20"/>
              </w:rPr>
              <w:t xml:space="preserve">MERIEL 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7688512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0E924DB" w14:textId="38DE80A2" w:rsidR="0060578B" w:rsidRPr="00A17E67" w:rsidRDefault="00C818E3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77.90.22</w:t>
            </w:r>
          </w:p>
          <w:p w14:paraId="56F843BB" w14:textId="10DD5360" w:rsidR="0060578B" w:rsidRPr="00A17E67" w:rsidRDefault="00C818E3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76.18.10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361861F" w14:textId="06613152" w:rsidR="00C50D85" w:rsidRPr="00A17E67" w:rsidRDefault="00C50D85" w:rsidP="00E02E51">
            <w:pPr>
              <w:snapToGrid w:val="0"/>
              <w:jc w:val="center"/>
              <w:rPr>
                <w:rStyle w:val="Lienhypertexte"/>
                <w:rFonts w:cs="Arial"/>
                <w:iCs/>
                <w:color w:val="auto"/>
                <w:sz w:val="20"/>
                <w:u w:val="none"/>
              </w:rPr>
            </w:pPr>
            <w:hyperlink r:id="rId11" w:history="1">
              <w:r w:rsidRPr="00A17E67">
                <w:rPr>
                  <w:rStyle w:val="Lienhypertexte"/>
                  <w:rFonts w:cs="Arial"/>
                  <w:iCs/>
                  <w:sz w:val="20"/>
                </w:rPr>
                <w:t>etv@etv.nc</w:t>
              </w:r>
            </w:hyperlink>
          </w:p>
          <w:p w14:paraId="51B14F9F" w14:textId="1CECD859" w:rsidR="0060578B" w:rsidRPr="00A17E67" w:rsidRDefault="00E02E51" w:rsidP="0060578B">
            <w:pPr>
              <w:snapToGrid w:val="0"/>
              <w:jc w:val="center"/>
              <w:rPr>
                <w:rStyle w:val="Lienhypertexte"/>
                <w:rFonts w:cs="Arial"/>
                <w:iCs/>
                <w:color w:val="auto"/>
                <w:sz w:val="20"/>
                <w:u w:val="none"/>
              </w:rPr>
            </w:pPr>
            <w:hyperlink r:id="rId12" w:history="1">
              <w:r w:rsidRPr="00A17E67">
                <w:rPr>
                  <w:rStyle w:val="Lienhypertexte"/>
                  <w:rFonts w:cs="Arial"/>
                  <w:iCs/>
                  <w:sz w:val="20"/>
                </w:rPr>
                <w:t>Assist.pilote2@etv.nc</w:t>
              </w:r>
            </w:hyperlink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65B5" w14:textId="3B89EA8A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  <w:p w14:paraId="6C869456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D72439" w14:textId="5E3EAB0C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  <w:p w14:paraId="4EBAAD02" w14:textId="4A90A8D1" w:rsidR="0060578B" w:rsidRPr="00A17E67" w:rsidRDefault="00FE51E5" w:rsidP="007A2DE4">
            <w:pPr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  <w:tc>
          <w:tcPr>
            <w:tcW w:w="37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DBA9D92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B3BD7F5" w14:textId="77777777" w:rsidR="007A2DE4" w:rsidRPr="00A17E67" w:rsidRDefault="007A2DE4" w:rsidP="007A2DE4">
            <w:pPr>
              <w:snapToGrid w:val="0"/>
              <w:rPr>
                <w:rFonts w:cs="Arial"/>
                <w:caps/>
                <w:sz w:val="20"/>
              </w:rPr>
            </w:pP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284324" w14:textId="57810B6F" w:rsidR="0060578B" w:rsidRPr="00A17E67" w:rsidRDefault="0060578B" w:rsidP="00FD0C61">
            <w:pPr>
              <w:tabs>
                <w:tab w:val="left" w:pos="497"/>
              </w:tabs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  <w:p w14:paraId="1CF03748" w14:textId="492B2C16" w:rsidR="004A5DF0" w:rsidRPr="00A17E67" w:rsidRDefault="000E5103" w:rsidP="000E5103">
            <w:pPr>
              <w:tabs>
                <w:tab w:val="left" w:pos="497"/>
              </w:tabs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</w:tr>
      <w:tr w:rsidR="0060578B" w:rsidRPr="00B86F92" w14:paraId="727B85DC" w14:textId="77777777" w:rsidTr="00FD0C61">
        <w:trPr>
          <w:trHeight w:val="255"/>
        </w:trPr>
        <w:tc>
          <w:tcPr>
            <w:tcW w:w="9700" w:type="dxa"/>
            <w:gridSpan w:val="10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2F3" w:themeFill="accent1" w:themeFillTint="33"/>
            <w:vAlign w:val="center"/>
          </w:tcPr>
          <w:p w14:paraId="148CA3FB" w14:textId="77777777" w:rsidR="0060578B" w:rsidRPr="00A17E67" w:rsidRDefault="0060578B" w:rsidP="0060578B">
            <w:pPr>
              <w:tabs>
                <w:tab w:val="left" w:pos="497"/>
              </w:tabs>
              <w:snapToGrid w:val="0"/>
              <w:jc w:val="left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PARTENAIRES</w:t>
            </w:r>
          </w:p>
        </w:tc>
      </w:tr>
      <w:tr w:rsidR="0060578B" w:rsidRPr="00D81AFE" w14:paraId="4A50087F" w14:textId="77777777" w:rsidTr="00A17E67">
        <w:trPr>
          <w:trHeight w:val="454"/>
        </w:trPr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8394344" w14:textId="36037E9E" w:rsidR="0060578B" w:rsidRPr="00A17E67" w:rsidRDefault="00A17E67" w:rsidP="00A17E67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LA CRAVACHE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21FA7BD" w14:textId="77777777" w:rsidR="0060578B" w:rsidRDefault="00A17E67" w:rsidP="0060578B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M. VALEE Eric</w:t>
            </w:r>
          </w:p>
          <w:p w14:paraId="17D63078" w14:textId="25D4CB55" w:rsidR="00A17E67" w:rsidRPr="00A17E67" w:rsidRDefault="00A17E67" w:rsidP="0060578B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Mme CHUQUET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F0E17E1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29BE62B" w14:textId="77777777" w:rsidR="0060578B" w:rsidRDefault="00A17E67" w:rsidP="0060578B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93.12.33</w:t>
            </w:r>
          </w:p>
          <w:p w14:paraId="2AB6D3A1" w14:textId="0A615A7F" w:rsidR="00A17E67" w:rsidRPr="00A17E67" w:rsidRDefault="00A17E67" w:rsidP="0060578B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53.46.12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2E18681" w14:textId="77777777" w:rsidR="0060578B" w:rsidRPr="00A17E67" w:rsidRDefault="0060578B" w:rsidP="0060578B">
            <w:pPr>
              <w:jc w:val="center"/>
              <w:rPr>
                <w:rStyle w:val="Lienhypertexte"/>
                <w:rFonts w:cs="Arial"/>
                <w:sz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1D37C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22D9A7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204A22C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36CE6F44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  <w:p w14:paraId="1D4F82D4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5ABEA2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</w:tr>
      <w:tr w:rsidR="0060578B" w:rsidRPr="00D81AFE" w14:paraId="1B57A7DE" w14:textId="77777777" w:rsidTr="009653C4">
        <w:trPr>
          <w:trHeight w:val="260"/>
        </w:trPr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B62BA16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589E8EA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6B9037D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2C7D23C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6D9435B" w14:textId="77777777" w:rsidR="0060578B" w:rsidRPr="00A17E67" w:rsidRDefault="0060578B" w:rsidP="0060578B">
            <w:pPr>
              <w:jc w:val="center"/>
              <w:rPr>
                <w:rStyle w:val="Lienhypertexte"/>
                <w:rFonts w:cs="Arial"/>
                <w:sz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C1B0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886FA7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430371A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DD0D6E0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D00B8A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</w:tr>
    </w:tbl>
    <w:p w14:paraId="5F4D1C4A" w14:textId="53881498" w:rsidR="005643EF" w:rsidRPr="00A17E67" w:rsidRDefault="0028088F" w:rsidP="00A17E67">
      <w:pPr>
        <w:jc w:val="center"/>
        <w:rPr>
          <w:rFonts w:cs="Arial"/>
          <w:i/>
          <w:sz w:val="16"/>
          <w:szCs w:val="16"/>
        </w:rPr>
      </w:pPr>
      <w:r w:rsidRPr="00F4242F">
        <w:rPr>
          <w:rFonts w:cs="Arial"/>
          <w:i/>
          <w:sz w:val="16"/>
          <w:szCs w:val="16"/>
        </w:rPr>
        <w:t xml:space="preserve"> </w:t>
      </w:r>
      <w:r w:rsidR="00854089" w:rsidRPr="00F4242F">
        <w:rPr>
          <w:rFonts w:cs="Arial"/>
          <w:i/>
          <w:sz w:val="16"/>
          <w:szCs w:val="16"/>
        </w:rPr>
        <w:t>(I : Invité - P : Présent – AE :</w:t>
      </w:r>
      <w:r w:rsidR="004B60A4" w:rsidRPr="00F4242F">
        <w:rPr>
          <w:rFonts w:cs="Arial"/>
          <w:i/>
          <w:sz w:val="16"/>
          <w:szCs w:val="16"/>
        </w:rPr>
        <w:t xml:space="preserve"> </w:t>
      </w:r>
      <w:r w:rsidR="00854089" w:rsidRPr="00F4242F">
        <w:rPr>
          <w:rFonts w:cs="Arial"/>
          <w:i/>
          <w:sz w:val="16"/>
          <w:szCs w:val="16"/>
        </w:rPr>
        <w:t>Absent excusé – AN : Absent non excusé – D : diffusion)</w:t>
      </w:r>
    </w:p>
    <w:p w14:paraId="3F187AC1" w14:textId="77777777" w:rsidR="003D6BBF" w:rsidRPr="00EA0EA6" w:rsidRDefault="003D6BBF" w:rsidP="00B44991">
      <w:pPr>
        <w:pStyle w:val="Titre1"/>
      </w:pPr>
      <w:r w:rsidRPr="00EA0EA6">
        <w:lastRenderedPageBreak/>
        <w:t>ORDRE DU JOUR</w:t>
      </w:r>
    </w:p>
    <w:p w14:paraId="4272917B" w14:textId="77777777" w:rsidR="00A17E67" w:rsidRDefault="00A17E67" w:rsidP="00A17E67"/>
    <w:p w14:paraId="7F212BB4" w14:textId="77777777" w:rsidR="00A17E67" w:rsidRDefault="00A17E67" w:rsidP="0030060A">
      <w:pPr>
        <w:numPr>
          <w:ilvl w:val="0"/>
          <w:numId w:val="6"/>
        </w:numPr>
      </w:pPr>
      <w:r>
        <w:t>Démarrage des</w:t>
      </w:r>
      <w:r w:rsidR="004A5DF0">
        <w:t xml:space="preserve"> travaux</w:t>
      </w:r>
      <w:r>
        <w:t>.</w:t>
      </w:r>
    </w:p>
    <w:p w14:paraId="0C2D508D" w14:textId="77777777" w:rsidR="00A17E67" w:rsidRDefault="00A17E67" w:rsidP="0030060A">
      <w:pPr>
        <w:numPr>
          <w:ilvl w:val="0"/>
          <w:numId w:val="6"/>
        </w:numPr>
      </w:pPr>
      <w:r>
        <w:t xml:space="preserve">Validation de la zone d’installation du chantier. </w:t>
      </w:r>
    </w:p>
    <w:p w14:paraId="4F6FB71B" w14:textId="1AB592E9" w:rsidR="00AF1998" w:rsidRDefault="00A17E67" w:rsidP="0030060A">
      <w:pPr>
        <w:numPr>
          <w:ilvl w:val="0"/>
          <w:numId w:val="6"/>
        </w:numPr>
      </w:pPr>
      <w:r>
        <w:t xml:space="preserve">Présentation du planning de l’opération. </w:t>
      </w:r>
      <w:r w:rsidR="006C4DAC">
        <w:t xml:space="preserve"> </w:t>
      </w:r>
    </w:p>
    <w:p w14:paraId="0BD05A35" w14:textId="77777777" w:rsidR="00AF1998" w:rsidRPr="00EA0EA6" w:rsidRDefault="00AF1998" w:rsidP="00B44991">
      <w:pPr>
        <w:pStyle w:val="Titre1"/>
      </w:pPr>
      <w:r w:rsidRPr="00EA0EA6">
        <w:t>REMARQUES SUR CR PRECEDENT</w:t>
      </w:r>
    </w:p>
    <w:p w14:paraId="53215D19" w14:textId="77777777" w:rsidR="00AF1998" w:rsidRPr="00682883" w:rsidRDefault="00AF1998" w:rsidP="001D23B3"/>
    <w:p w14:paraId="764FB228" w14:textId="0BD095E7" w:rsidR="00FD0C61" w:rsidRDefault="00AF1998" w:rsidP="001D23B3">
      <w:r w:rsidRPr="00682883">
        <w:t>RAS.</w:t>
      </w:r>
      <w:r w:rsidR="00682883" w:rsidRPr="00682883">
        <w:t xml:space="preserve"> </w:t>
      </w:r>
    </w:p>
    <w:p w14:paraId="02253D4C" w14:textId="77777777" w:rsidR="009653C4" w:rsidRPr="00FD0C61" w:rsidRDefault="009653C4" w:rsidP="001D23B3"/>
    <w:p w14:paraId="5A0DA67D" w14:textId="77777777" w:rsidR="00AF1998" w:rsidRPr="00BB71BA" w:rsidRDefault="00AF1998" w:rsidP="001D23B3">
      <w:pPr>
        <w:rPr>
          <w:i/>
          <w:sz w:val="20"/>
        </w:rPr>
      </w:pPr>
      <w:r w:rsidRPr="00BB71BA">
        <w:rPr>
          <w:i/>
          <w:sz w:val="20"/>
        </w:rPr>
        <w:t>NOTA : En l’absence d’observations sous 48h, le présent CR est considéré comme accepté sans réserve.</w:t>
      </w:r>
    </w:p>
    <w:p w14:paraId="58B8DCBB" w14:textId="77777777" w:rsidR="00160911" w:rsidRPr="00BB71BA" w:rsidRDefault="001D23B3" w:rsidP="00B8197F">
      <w:pPr>
        <w:rPr>
          <w:i/>
          <w:sz w:val="20"/>
        </w:rPr>
      </w:pPr>
      <w:r w:rsidRPr="00BB71BA">
        <w:rPr>
          <w:i/>
          <w:sz w:val="20"/>
        </w:rPr>
        <w:t>D</w:t>
      </w:r>
      <w:r w:rsidR="00AF1998" w:rsidRPr="00BB71BA">
        <w:rPr>
          <w:i/>
          <w:sz w:val="20"/>
        </w:rPr>
        <w:t xml:space="preserve">e manière générale, il ne saurait être apporté de remarque par les intervenants qui ne sont pas ou partiellement présents à la réunion de chantier. </w:t>
      </w:r>
    </w:p>
    <w:p w14:paraId="46F8CB2C" w14:textId="77777777" w:rsidR="00627248" w:rsidRDefault="00B8546F" w:rsidP="00B44991">
      <w:pPr>
        <w:pStyle w:val="Titre1"/>
      </w:pPr>
      <w:r w:rsidRPr="00EA0EA6">
        <w:t>POINTS</w:t>
      </w:r>
      <w:r w:rsidR="00627248" w:rsidRPr="00EA0EA6">
        <w:t xml:space="preserve"> </w:t>
      </w:r>
      <w:r w:rsidRPr="00EA0EA6">
        <w:t>EXAMINES</w:t>
      </w:r>
    </w:p>
    <w:p w14:paraId="51973DA3" w14:textId="77777777" w:rsidR="003E14AC" w:rsidRPr="003E14AC" w:rsidRDefault="003E14AC" w:rsidP="003E14AC">
      <w:pPr>
        <w:rPr>
          <w:rFonts w:eastAsia="Calibri"/>
          <w:lang w:eastAsia="en-US"/>
        </w:rPr>
      </w:pPr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1276"/>
      </w:tblGrid>
      <w:tr w:rsidR="00B8786C" w14:paraId="62289A64" w14:textId="77777777" w:rsidTr="00402B8E">
        <w:trPr>
          <w:trHeight w:val="510"/>
        </w:trPr>
        <w:tc>
          <w:tcPr>
            <w:tcW w:w="8647" w:type="dxa"/>
            <w:shd w:val="clear" w:color="auto" w:fill="BFBFBF"/>
            <w:vAlign w:val="center"/>
          </w:tcPr>
          <w:p w14:paraId="32246A36" w14:textId="77777777" w:rsidR="00B8786C" w:rsidRPr="007762EE" w:rsidRDefault="00B8786C" w:rsidP="007762EE">
            <w:pPr>
              <w:jc w:val="center"/>
              <w:rPr>
                <w:rFonts w:ascii="Aller" w:hAnsi="Aller"/>
                <w:b/>
                <w:color w:val="29235C"/>
                <w:sz w:val="24"/>
                <w:szCs w:val="24"/>
              </w:rPr>
            </w:pPr>
            <w:r w:rsidRPr="007762EE">
              <w:rPr>
                <w:rFonts w:ascii="Aller" w:hAnsi="Aller"/>
                <w:b/>
                <w:color w:val="29235C"/>
                <w:sz w:val="24"/>
                <w:szCs w:val="24"/>
              </w:rPr>
              <w:t>POINTS ADMINISTRATIFS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3A0B64D9" w14:textId="77777777" w:rsidR="00B8786C" w:rsidRPr="007762EE" w:rsidRDefault="00B8786C" w:rsidP="007762EE">
            <w:pPr>
              <w:jc w:val="center"/>
              <w:rPr>
                <w:rFonts w:ascii="Aller" w:hAnsi="Aller"/>
                <w:b/>
                <w:color w:val="29235C"/>
                <w:sz w:val="24"/>
                <w:szCs w:val="24"/>
              </w:rPr>
            </w:pPr>
            <w:r w:rsidRPr="007762EE">
              <w:rPr>
                <w:rFonts w:ascii="Aller" w:hAnsi="Aller"/>
                <w:b/>
                <w:color w:val="29235C"/>
                <w:sz w:val="24"/>
                <w:szCs w:val="24"/>
              </w:rPr>
              <w:t>ACTION</w:t>
            </w:r>
          </w:p>
        </w:tc>
      </w:tr>
      <w:tr w:rsidR="00B8786C" w:rsidRPr="004C70F1" w14:paraId="486CF6FB" w14:textId="77777777" w:rsidTr="00D27133">
        <w:trPr>
          <w:trHeight w:val="2693"/>
        </w:trPr>
        <w:tc>
          <w:tcPr>
            <w:tcW w:w="8647" w:type="dxa"/>
          </w:tcPr>
          <w:p w14:paraId="4AB7EC0F" w14:textId="48EA10F4" w:rsidR="00794F7F" w:rsidRDefault="00794F7F" w:rsidP="00E275B5">
            <w:pPr>
              <w:rPr>
                <w:b/>
                <w:color w:val="29235C"/>
              </w:rPr>
            </w:pPr>
          </w:p>
          <w:p w14:paraId="0CE7CD59" w14:textId="27F5AAF1" w:rsidR="00E275B5" w:rsidRDefault="00FD0C61" w:rsidP="00E275B5">
            <w:pPr>
              <w:rPr>
                <w:b/>
                <w:color w:val="29235C"/>
              </w:rPr>
            </w:pPr>
            <w:r>
              <w:rPr>
                <w:b/>
                <w:color w:val="29235C"/>
              </w:rPr>
              <w:t>CONTRAT</w:t>
            </w:r>
            <w:r w:rsidR="00E275B5" w:rsidRPr="00E927E2">
              <w:rPr>
                <w:b/>
                <w:color w:val="29235C"/>
              </w:rPr>
              <w:t> :</w:t>
            </w:r>
          </w:p>
          <w:p w14:paraId="33BD9744" w14:textId="7A63A60C" w:rsidR="00E275B5" w:rsidRDefault="00FD0C61" w:rsidP="00595CA1">
            <w:pPr>
              <w:numPr>
                <w:ilvl w:val="0"/>
                <w:numId w:val="5"/>
              </w:numPr>
            </w:pPr>
            <w:r>
              <w:t>S</w:t>
            </w:r>
            <w:r w:rsidR="00E275B5">
              <w:t>igné</w:t>
            </w:r>
            <w:r w:rsidR="00047147">
              <w:t xml:space="preserve"> par le maître </w:t>
            </w:r>
            <w:r w:rsidR="000D7532">
              <w:t>d’ouvrage</w:t>
            </w:r>
            <w:r w:rsidR="00462A49">
              <w:t xml:space="preserve"> </w:t>
            </w:r>
            <w:r w:rsidR="00F96697">
              <w:t>et l’entreprise</w:t>
            </w:r>
            <w:r>
              <w:t>.</w:t>
            </w:r>
          </w:p>
          <w:p w14:paraId="6F5FA5CF" w14:textId="6C679307" w:rsidR="00426060" w:rsidRPr="00BB71BA" w:rsidRDefault="00FD0C61" w:rsidP="002B6B51">
            <w:pPr>
              <w:numPr>
                <w:ilvl w:val="0"/>
                <w:numId w:val="5"/>
              </w:numPr>
            </w:pPr>
            <w:r>
              <w:t>D</w:t>
            </w:r>
            <w:r w:rsidR="003C2993">
              <w:t xml:space="preserve">émarrage en date du </w:t>
            </w:r>
            <w:r w:rsidRPr="00E8334A">
              <w:rPr>
                <w:b/>
                <w:bCs/>
              </w:rPr>
              <w:t>13/10/2025.</w:t>
            </w:r>
            <w:r>
              <w:t xml:space="preserve"> </w:t>
            </w:r>
          </w:p>
          <w:p w14:paraId="6A9011C3" w14:textId="76040EA0" w:rsidR="00790627" w:rsidRDefault="00BA1670" w:rsidP="009653C4">
            <w:pPr>
              <w:ind w:left="720"/>
            </w:pPr>
            <w:r>
              <w:t xml:space="preserve">Durée des travaux </w:t>
            </w:r>
            <w:r w:rsidR="00FD0C61">
              <w:t xml:space="preserve">1 </w:t>
            </w:r>
            <w:r>
              <w:t>mois</w:t>
            </w:r>
            <w:r w:rsidR="00FD0C61">
              <w:t xml:space="preserve">, y compris </w:t>
            </w:r>
            <w:r w:rsidR="00730DBF">
              <w:t>préparation</w:t>
            </w:r>
            <w:r w:rsidR="00E8334A">
              <w:t xml:space="preserve"> = </w:t>
            </w:r>
            <w:r w:rsidR="00E8334A" w:rsidRPr="00E8334A">
              <w:rPr>
                <w:b/>
                <w:bCs/>
              </w:rPr>
              <w:t>fin au 12/11/2025.</w:t>
            </w:r>
            <w:r w:rsidR="00E8334A">
              <w:t xml:space="preserve"> </w:t>
            </w:r>
          </w:p>
          <w:p w14:paraId="13FC7024" w14:textId="77777777" w:rsidR="00D27133" w:rsidRPr="00827047" w:rsidRDefault="00D27133" w:rsidP="00D27133"/>
          <w:p w14:paraId="6EB91F8A" w14:textId="77777777" w:rsidR="00794F7F" w:rsidRPr="00E927E2" w:rsidRDefault="00794F7F" w:rsidP="00794F7F">
            <w:pPr>
              <w:rPr>
                <w:b/>
                <w:color w:val="29235C"/>
              </w:rPr>
            </w:pPr>
            <w:r w:rsidRPr="00E927E2">
              <w:rPr>
                <w:b/>
                <w:color w:val="29235C"/>
              </w:rPr>
              <w:t>SOUS-TRAITANCE :</w:t>
            </w:r>
          </w:p>
          <w:p w14:paraId="300D7D18" w14:textId="0534DF98" w:rsidR="00B828D3" w:rsidRDefault="00794F7F" w:rsidP="00FD0C61">
            <w:pPr>
              <w:numPr>
                <w:ilvl w:val="0"/>
                <w:numId w:val="5"/>
              </w:numPr>
            </w:pPr>
            <w:r>
              <w:t>De manière générale, d</w:t>
            </w:r>
            <w:r w:rsidRPr="00EA034F">
              <w:t>éclaration de sous-traitance à fournir av</w:t>
            </w:r>
            <w:r>
              <w:t>ec les documents administratifs.</w:t>
            </w:r>
            <w:r w:rsidR="00047147">
              <w:t xml:space="preserve"> </w:t>
            </w:r>
          </w:p>
          <w:p w14:paraId="42E341D5" w14:textId="77777777" w:rsidR="00D27133" w:rsidRPr="00BB71BA" w:rsidRDefault="00D27133" w:rsidP="00D27133"/>
          <w:p w14:paraId="6A525A40" w14:textId="536FA05D" w:rsidR="004E58A0" w:rsidRDefault="004E58A0" w:rsidP="004E58A0">
            <w:pPr>
              <w:rPr>
                <w:b/>
                <w:color w:val="29235C"/>
              </w:rPr>
            </w:pPr>
            <w:r>
              <w:rPr>
                <w:b/>
                <w:color w:val="29235C"/>
              </w:rPr>
              <w:t>MOA</w:t>
            </w:r>
            <w:r w:rsidRPr="00E927E2">
              <w:rPr>
                <w:b/>
                <w:color w:val="29235C"/>
              </w:rPr>
              <w:t> :</w:t>
            </w:r>
          </w:p>
          <w:p w14:paraId="695837A5" w14:textId="77777777" w:rsidR="005508AC" w:rsidRDefault="00D27133" w:rsidP="00D27133">
            <w:pPr>
              <w:numPr>
                <w:ilvl w:val="0"/>
                <w:numId w:val="5"/>
              </w:numPr>
            </w:pPr>
            <w:r>
              <w:t xml:space="preserve">Sera présent à la prochaine réunion. </w:t>
            </w:r>
          </w:p>
          <w:p w14:paraId="6D616ABA" w14:textId="1B0BA10F" w:rsidR="00D27133" w:rsidRPr="00D27133" w:rsidRDefault="00D27133" w:rsidP="00D27133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D27133">
              <w:rPr>
                <w:b/>
                <w:bCs/>
              </w:rPr>
              <w:t xml:space="preserve">ETV demande la clé du portail côté Police municipale. </w:t>
            </w:r>
          </w:p>
          <w:p w14:paraId="265BA61C" w14:textId="081690AA" w:rsidR="00D27133" w:rsidRPr="00794F7F" w:rsidRDefault="00D27133" w:rsidP="00D27133"/>
        </w:tc>
        <w:tc>
          <w:tcPr>
            <w:tcW w:w="1276" w:type="dxa"/>
          </w:tcPr>
          <w:p w14:paraId="250057C4" w14:textId="77777777" w:rsidR="00B8786C" w:rsidRDefault="00B8786C" w:rsidP="00EA0EA6"/>
          <w:p w14:paraId="1933BAA5" w14:textId="77777777" w:rsidR="00B8786C" w:rsidRPr="00C2262D" w:rsidRDefault="00B8786C" w:rsidP="00C2262D">
            <w:pPr>
              <w:jc w:val="center"/>
              <w:rPr>
                <w:b/>
                <w:sz w:val="20"/>
              </w:rPr>
            </w:pPr>
          </w:p>
          <w:p w14:paraId="708C0782" w14:textId="77777777" w:rsidR="00FA1AF2" w:rsidRDefault="00FA1AF2" w:rsidP="00C2262D">
            <w:pPr>
              <w:jc w:val="center"/>
              <w:rPr>
                <w:b/>
                <w:sz w:val="20"/>
              </w:rPr>
            </w:pPr>
          </w:p>
          <w:p w14:paraId="4708EF93" w14:textId="77777777" w:rsidR="006F7BC5" w:rsidRPr="00C2262D" w:rsidRDefault="006F7BC5" w:rsidP="00C2262D">
            <w:pPr>
              <w:jc w:val="center"/>
              <w:rPr>
                <w:b/>
                <w:sz w:val="20"/>
              </w:rPr>
            </w:pPr>
          </w:p>
          <w:p w14:paraId="3CDBC33A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55DD6654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29AB91B0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3600D95E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599FA91D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3BBA4063" w14:textId="77777777" w:rsidR="003D1822" w:rsidRDefault="003D1822" w:rsidP="00D27133"/>
          <w:p w14:paraId="3696A4AC" w14:textId="77777777" w:rsidR="00FA07A1" w:rsidRDefault="00FA07A1" w:rsidP="00D27133"/>
          <w:p w14:paraId="22FCE8AC" w14:textId="77777777" w:rsidR="00FA07A1" w:rsidRDefault="00FA07A1" w:rsidP="00D27133"/>
          <w:p w14:paraId="55D4311D" w14:textId="6151E957" w:rsidR="00FA07A1" w:rsidRPr="00FA07A1" w:rsidRDefault="00FA07A1" w:rsidP="00FA07A1">
            <w:pPr>
              <w:jc w:val="center"/>
              <w:rPr>
                <w:b/>
                <w:bCs/>
              </w:rPr>
            </w:pPr>
            <w:r w:rsidRPr="00FA07A1">
              <w:rPr>
                <w:b/>
                <w:bCs/>
              </w:rPr>
              <w:t>MOA</w:t>
            </w:r>
          </w:p>
        </w:tc>
      </w:tr>
      <w:tr w:rsidR="00FA1AF2" w14:paraId="728E21C3" w14:textId="77777777" w:rsidTr="00402B8E">
        <w:trPr>
          <w:trHeight w:val="510"/>
        </w:trPr>
        <w:tc>
          <w:tcPr>
            <w:tcW w:w="8647" w:type="dxa"/>
            <w:shd w:val="clear" w:color="auto" w:fill="BFBFBF"/>
            <w:vAlign w:val="center"/>
          </w:tcPr>
          <w:p w14:paraId="174BE609" w14:textId="77777777" w:rsidR="00B8786C" w:rsidRPr="007762EE" w:rsidRDefault="00B8786C" w:rsidP="00E85384">
            <w:pPr>
              <w:jc w:val="center"/>
              <w:rPr>
                <w:rFonts w:ascii="Aller" w:hAnsi="Aller"/>
                <w:b/>
                <w:color w:val="29235C"/>
                <w:sz w:val="24"/>
                <w:szCs w:val="24"/>
              </w:rPr>
            </w:pPr>
            <w:r w:rsidRPr="007762EE">
              <w:rPr>
                <w:rFonts w:ascii="Aller" w:hAnsi="Aller"/>
                <w:b/>
                <w:color w:val="29235C"/>
                <w:sz w:val="24"/>
                <w:szCs w:val="24"/>
              </w:rPr>
              <w:t>POINTS TECHNIQUES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55C49B7E" w14:textId="77777777" w:rsidR="00B8786C" w:rsidRPr="007762EE" w:rsidRDefault="00B8786C" w:rsidP="007762EE">
            <w:pPr>
              <w:jc w:val="center"/>
              <w:rPr>
                <w:rFonts w:ascii="Aller" w:hAnsi="Aller"/>
                <w:b/>
                <w:color w:val="29235C"/>
                <w:sz w:val="24"/>
                <w:szCs w:val="24"/>
              </w:rPr>
            </w:pPr>
            <w:r w:rsidRPr="007762EE">
              <w:rPr>
                <w:rFonts w:ascii="Aller" w:hAnsi="Aller"/>
                <w:b/>
                <w:color w:val="29235C"/>
                <w:sz w:val="24"/>
                <w:szCs w:val="24"/>
              </w:rPr>
              <w:t>ACTION</w:t>
            </w:r>
          </w:p>
        </w:tc>
      </w:tr>
      <w:tr w:rsidR="003E21B3" w:rsidRPr="00F40FAF" w14:paraId="4CB5D123" w14:textId="77777777" w:rsidTr="00815505">
        <w:tc>
          <w:tcPr>
            <w:tcW w:w="8647" w:type="dxa"/>
          </w:tcPr>
          <w:p w14:paraId="15638F4A" w14:textId="45916D0A" w:rsidR="003E21B3" w:rsidRDefault="003E21B3" w:rsidP="00815505"/>
          <w:p w14:paraId="277CB9EA" w14:textId="77777777" w:rsidR="003E21B3" w:rsidRPr="007762EE" w:rsidRDefault="003E21B3" w:rsidP="00815505">
            <w:pPr>
              <w:pStyle w:val="Titre4"/>
            </w:pPr>
            <w:r w:rsidRPr="002D7C11">
              <w:t xml:space="preserve">Travaux préliminaires, essais / </w:t>
            </w:r>
            <w:r>
              <w:t>contrôle</w:t>
            </w:r>
          </w:p>
          <w:p w14:paraId="5AAA6525" w14:textId="77777777" w:rsidR="003E21B3" w:rsidRPr="00794F7F" w:rsidRDefault="003E21B3" w:rsidP="00815505">
            <w:pPr>
              <w:rPr>
                <w:b/>
                <w:color w:val="29235C"/>
              </w:rPr>
            </w:pPr>
            <w:r w:rsidRPr="00794F7F">
              <w:rPr>
                <w:b/>
                <w:color w:val="29235C"/>
              </w:rPr>
              <w:t>TRAVAUX PRELIMINAIRES :</w:t>
            </w:r>
          </w:p>
          <w:p w14:paraId="7BAA5C25" w14:textId="79CC6DC3" w:rsidR="00D27133" w:rsidRDefault="00D27133" w:rsidP="00D27133">
            <w:pPr>
              <w:numPr>
                <w:ilvl w:val="0"/>
                <w:numId w:val="7"/>
              </w:numPr>
            </w:pPr>
            <w:r>
              <w:t xml:space="preserve">Fourniture du PAQ </w:t>
            </w:r>
            <w:r w:rsidRPr="00D27133">
              <w:t>=</w:t>
            </w:r>
            <w:r w:rsidRPr="00D27133">
              <w:rPr>
                <w:b/>
                <w:bCs/>
              </w:rPr>
              <w:t xml:space="preserve"> fait</w:t>
            </w:r>
          </w:p>
          <w:p w14:paraId="4770434F" w14:textId="77777777" w:rsidR="00D27133" w:rsidRDefault="00D27133" w:rsidP="00D27133">
            <w:pPr>
              <w:numPr>
                <w:ilvl w:val="0"/>
                <w:numId w:val="7"/>
              </w:numPr>
            </w:pPr>
            <w:r>
              <w:t xml:space="preserve">Réunion de coordination avant démarrage avec l’exploitant = </w:t>
            </w:r>
            <w:r w:rsidRPr="00D27133">
              <w:rPr>
                <w:b/>
                <w:bCs/>
              </w:rPr>
              <w:t>fait le vendredi 10/10/2025.</w:t>
            </w:r>
            <w:r>
              <w:t xml:space="preserve"> </w:t>
            </w:r>
          </w:p>
          <w:p w14:paraId="3C281614" w14:textId="68E4991D" w:rsidR="00D27133" w:rsidRDefault="00D27133" w:rsidP="00D27133">
            <w:pPr>
              <w:numPr>
                <w:ilvl w:val="0"/>
                <w:numId w:val="7"/>
              </w:numPr>
            </w:pPr>
            <w:r>
              <w:t xml:space="preserve">Zone de stockage à définir en concertation avec l’exploitant = </w:t>
            </w:r>
            <w:r>
              <w:rPr>
                <w:b/>
                <w:bCs/>
              </w:rPr>
              <w:t>OK</w:t>
            </w:r>
            <w:r>
              <w:t xml:space="preserve"> </w:t>
            </w:r>
          </w:p>
          <w:p w14:paraId="519DE2AA" w14:textId="493F3C61" w:rsidR="00D27133" w:rsidRDefault="00D27133" w:rsidP="00D27133">
            <w:pPr>
              <w:numPr>
                <w:ilvl w:val="0"/>
                <w:numId w:val="7"/>
              </w:numPr>
            </w:pPr>
            <w:r>
              <w:t xml:space="preserve">Autorisation de voirie </w:t>
            </w:r>
            <w:r>
              <w:t xml:space="preserve">pour les traversées </w:t>
            </w:r>
            <w:r w:rsidRPr="00D27133">
              <w:t>=</w:t>
            </w:r>
            <w:r w:rsidRPr="00D27133">
              <w:rPr>
                <w:b/>
                <w:bCs/>
              </w:rPr>
              <w:t xml:space="preserve"> à faire</w:t>
            </w:r>
          </w:p>
          <w:p w14:paraId="773A0F53" w14:textId="77777777" w:rsidR="003E21B3" w:rsidRPr="00C572DC" w:rsidRDefault="003E21B3" w:rsidP="00815505">
            <w:pPr>
              <w:rPr>
                <w:b/>
                <w:color w:val="29235C"/>
              </w:rPr>
            </w:pPr>
            <w:r w:rsidRPr="00C572DC">
              <w:rPr>
                <w:b/>
                <w:color w:val="29235C"/>
              </w:rPr>
              <w:t>ESSAIS / CONTROLES :</w:t>
            </w:r>
          </w:p>
          <w:p w14:paraId="096ADEDD" w14:textId="080A8776" w:rsidR="003E21B3" w:rsidRDefault="003E21B3" w:rsidP="00D27133">
            <w:pPr>
              <w:numPr>
                <w:ilvl w:val="0"/>
                <w:numId w:val="7"/>
              </w:numPr>
            </w:pPr>
            <w:r>
              <w:t>Transmettre les fiches techniques des matériaux avant mise en œuvre</w:t>
            </w:r>
            <w:r w:rsidR="00FA07A1">
              <w:t xml:space="preserve"> =</w:t>
            </w:r>
            <w:r>
              <w:t xml:space="preserve"> </w:t>
            </w:r>
            <w:r w:rsidR="00D27133" w:rsidRPr="00D27133">
              <w:rPr>
                <w:b/>
                <w:bCs/>
              </w:rPr>
              <w:t>OK</w:t>
            </w:r>
          </w:p>
          <w:p w14:paraId="403EE7EF" w14:textId="398E01F5" w:rsidR="00D27133" w:rsidRDefault="00D27133" w:rsidP="00D27133">
            <w:pPr>
              <w:rPr>
                <w:b/>
                <w:color w:val="29235C"/>
              </w:rPr>
            </w:pPr>
            <w:r>
              <w:rPr>
                <w:b/>
                <w:color w:val="29235C"/>
              </w:rPr>
              <w:t>DOE</w:t>
            </w:r>
            <w:r w:rsidRPr="00E927E2">
              <w:rPr>
                <w:b/>
                <w:color w:val="29235C"/>
              </w:rPr>
              <w:t> :</w:t>
            </w:r>
          </w:p>
          <w:p w14:paraId="4854840E" w14:textId="77777777" w:rsidR="00D27133" w:rsidRDefault="00D27133" w:rsidP="00D27133">
            <w:pPr>
              <w:numPr>
                <w:ilvl w:val="0"/>
                <w:numId w:val="5"/>
              </w:numPr>
            </w:pPr>
            <w:r>
              <w:t>Fiches techniques et d’agrément</w:t>
            </w:r>
          </w:p>
          <w:p w14:paraId="6D5AEAD2" w14:textId="77777777" w:rsidR="00D27133" w:rsidRDefault="00D27133" w:rsidP="00D27133">
            <w:pPr>
              <w:numPr>
                <w:ilvl w:val="0"/>
                <w:numId w:val="5"/>
              </w:numPr>
            </w:pPr>
            <w:r>
              <w:t>Essais et contrôles</w:t>
            </w:r>
          </w:p>
          <w:p w14:paraId="53EF5D0B" w14:textId="77777777" w:rsidR="00D27133" w:rsidRDefault="00D27133" w:rsidP="00D27133">
            <w:pPr>
              <w:numPr>
                <w:ilvl w:val="0"/>
                <w:numId w:val="5"/>
              </w:numPr>
            </w:pPr>
            <w:r>
              <w:t>Plan de récolements</w:t>
            </w:r>
          </w:p>
          <w:p w14:paraId="20D1586C" w14:textId="25DE3AE5" w:rsidR="00D27133" w:rsidRDefault="00D27133" w:rsidP="00D27133">
            <w:pPr>
              <w:numPr>
                <w:ilvl w:val="0"/>
                <w:numId w:val="5"/>
              </w:numPr>
            </w:pPr>
            <w:r>
              <w:t>Journa</w:t>
            </w:r>
            <w:r>
              <w:t>l</w:t>
            </w:r>
            <w:r>
              <w:t xml:space="preserve"> de chantier</w:t>
            </w:r>
          </w:p>
          <w:p w14:paraId="46BED9CF" w14:textId="1A39F084" w:rsidR="00F96155" w:rsidRPr="00D80FAA" w:rsidRDefault="00F96155" w:rsidP="00D27133"/>
          <w:p w14:paraId="003DF1A7" w14:textId="42F03B21" w:rsidR="00573370" w:rsidRPr="00813773" w:rsidRDefault="00F96155" w:rsidP="00813773">
            <w:pPr>
              <w:pStyle w:val="Titre4"/>
            </w:pPr>
            <w:r>
              <w:t>Terrassements</w:t>
            </w:r>
            <w:r w:rsidR="00D27133">
              <w:t xml:space="preserve"> généraux</w:t>
            </w:r>
          </w:p>
          <w:p w14:paraId="4BA63E67" w14:textId="1165DDE8" w:rsidR="00D27133" w:rsidRPr="00E8334A" w:rsidRDefault="00D27133" w:rsidP="00E8334A">
            <w:pPr>
              <w:numPr>
                <w:ilvl w:val="0"/>
                <w:numId w:val="7"/>
              </w:numPr>
              <w:rPr>
                <w:rFonts w:cs="Arial"/>
              </w:rPr>
            </w:pPr>
            <w:r w:rsidRPr="00E8334A">
              <w:rPr>
                <w:rFonts w:cs="Arial"/>
              </w:rPr>
              <w:t xml:space="preserve">Approvisionnement des matériaux en cours. </w:t>
            </w:r>
            <w:r w:rsidRPr="00E8334A">
              <w:rPr>
                <w:rFonts w:cs="Arial"/>
                <w:b/>
                <w:bCs/>
              </w:rPr>
              <w:t>Déplacer le stockage fait le long de la voirie sur l</w:t>
            </w:r>
            <w:r w:rsidR="00E8334A">
              <w:rPr>
                <w:rFonts w:cs="Arial"/>
                <w:b/>
                <w:bCs/>
              </w:rPr>
              <w:t>a</w:t>
            </w:r>
            <w:r w:rsidRPr="00E8334A">
              <w:rPr>
                <w:rFonts w:cs="Arial"/>
                <w:b/>
                <w:bCs/>
              </w:rPr>
              <w:t xml:space="preserve"> zone de stockage identifiée </w:t>
            </w:r>
            <w:r w:rsidR="00E8334A" w:rsidRPr="00E8334A">
              <w:rPr>
                <w:rFonts w:cs="Arial"/>
                <w:b/>
                <w:bCs/>
              </w:rPr>
              <w:t xml:space="preserve">ce jour sur le site. </w:t>
            </w:r>
          </w:p>
          <w:p w14:paraId="341303BF" w14:textId="77777777" w:rsidR="00E8334A" w:rsidRPr="00FA07A1" w:rsidRDefault="00E8334A" w:rsidP="00D27133">
            <w:pPr>
              <w:numPr>
                <w:ilvl w:val="0"/>
                <w:numId w:val="7"/>
              </w:numPr>
              <w:rPr>
                <w:rFonts w:cs="Arial"/>
                <w:b/>
                <w:bCs/>
              </w:rPr>
            </w:pPr>
            <w:r>
              <w:t xml:space="preserve">L’exploitant a bien démonté les clôtures. </w:t>
            </w:r>
          </w:p>
          <w:p w14:paraId="2A268076" w14:textId="0F60A9B2" w:rsidR="00FA07A1" w:rsidRPr="00FA07A1" w:rsidRDefault="00FA07A1" w:rsidP="00FA07A1">
            <w:pPr>
              <w:ind w:left="720"/>
              <w:rPr>
                <w:lang w:eastAsia="en-US"/>
              </w:rPr>
            </w:pPr>
            <w:r w:rsidRPr="00FA07A1">
              <w:rPr>
                <w:b/>
                <w:bCs/>
                <w:lang w:eastAsia="en-US"/>
              </w:rPr>
              <w:t>Balisage</w:t>
            </w:r>
            <w:r w:rsidRPr="00FA07A1">
              <w:rPr>
                <w:b/>
                <w:bCs/>
                <w:lang w:eastAsia="en-US"/>
              </w:rPr>
              <w:t xml:space="preserve"> par ETV</w:t>
            </w:r>
            <w:r w:rsidRPr="00FA07A1">
              <w:rPr>
                <w:b/>
                <w:bCs/>
                <w:lang w:eastAsia="en-US"/>
              </w:rPr>
              <w:t xml:space="preserve"> du chemin entre boxes amont et carrière</w:t>
            </w:r>
            <w:r>
              <w:rPr>
                <w:lang w:eastAsia="en-US"/>
              </w:rPr>
              <w:t xml:space="preserve"> pour lisibilité de l’exploitant pendant la durée des travaux sur les paddocks.  </w:t>
            </w:r>
          </w:p>
          <w:p w14:paraId="3FAB4FC7" w14:textId="3CD43571" w:rsidR="00F1260D" w:rsidRPr="00D27133" w:rsidRDefault="00D27133" w:rsidP="00D27133">
            <w:pPr>
              <w:numPr>
                <w:ilvl w:val="0"/>
                <w:numId w:val="7"/>
              </w:numPr>
              <w:rPr>
                <w:rFonts w:cs="Arial"/>
                <w:b/>
                <w:bCs/>
              </w:rPr>
            </w:pPr>
            <w:r>
              <w:t>L’exploitant demande si les i</w:t>
            </w:r>
            <w:r w:rsidRPr="00D27133">
              <w:t xml:space="preserve">nstallations existantes derrière les boxes </w:t>
            </w:r>
            <w:r>
              <w:t xml:space="preserve">peuvent être </w:t>
            </w:r>
            <w:r w:rsidRPr="00D27133">
              <w:t>partiellement conservées</w:t>
            </w:r>
            <w:r>
              <w:t xml:space="preserve"> car l’état ne permet pas un déplacement = </w:t>
            </w:r>
            <w:r w:rsidRPr="00D27133">
              <w:rPr>
                <w:b/>
                <w:bCs/>
              </w:rPr>
              <w:t>ETV à priori ok.</w:t>
            </w:r>
            <w:r>
              <w:t xml:space="preserve"> </w:t>
            </w:r>
            <w:r w:rsidRPr="00D27133">
              <w:t xml:space="preserve"> </w:t>
            </w:r>
          </w:p>
          <w:p w14:paraId="6BDCEA0D" w14:textId="77777777" w:rsidR="00D27133" w:rsidRPr="00E8334A" w:rsidRDefault="00D27133" w:rsidP="00D27133">
            <w:pPr>
              <w:numPr>
                <w:ilvl w:val="0"/>
                <w:numId w:val="7"/>
              </w:numPr>
            </w:pPr>
            <w:r w:rsidRPr="00D27133">
              <w:rPr>
                <w:rFonts w:cs="Arial"/>
              </w:rPr>
              <w:t>Abri présent dans le paddock à déplacer par l’exploitant</w:t>
            </w:r>
            <w:r w:rsidRPr="00D27133">
              <w:rPr>
                <w:rFonts w:cs="Arial"/>
                <w:b/>
                <w:bCs/>
              </w:rPr>
              <w:t xml:space="preserve"> = demande de devis à l’entreprise.</w:t>
            </w:r>
          </w:p>
          <w:p w14:paraId="47D0DD2A" w14:textId="36E072C5" w:rsidR="00E8334A" w:rsidRPr="00E8334A" w:rsidRDefault="00E8334A" w:rsidP="00D27133">
            <w:pPr>
              <w:numPr>
                <w:ilvl w:val="0"/>
                <w:numId w:val="7"/>
              </w:numPr>
            </w:pPr>
            <w:r w:rsidRPr="00E8334A">
              <w:rPr>
                <w:rFonts w:cs="Arial"/>
              </w:rPr>
              <w:t xml:space="preserve">Mise en œuvre d’une zone en GNT d’ici la semaine prochaine pour constater la bonne fermeture du matériau. </w:t>
            </w:r>
          </w:p>
          <w:p w14:paraId="1B51F437" w14:textId="2B07CDF9" w:rsidR="00E8334A" w:rsidRPr="00E8334A" w:rsidRDefault="00E8334A" w:rsidP="00D27133">
            <w:pPr>
              <w:numPr>
                <w:ilvl w:val="0"/>
                <w:numId w:val="7"/>
              </w:numPr>
            </w:pPr>
            <w:r>
              <w:rPr>
                <w:rFonts w:cs="Arial"/>
              </w:rPr>
              <w:t xml:space="preserve">L’exploitant demande que le matériau 6/10 décaissé en face des boxes puissent être mis en œuvre sur la voie d’accès non traitée dans le programme, en aval = </w:t>
            </w:r>
            <w:r w:rsidRPr="00E8334A">
              <w:rPr>
                <w:rFonts w:cs="Arial"/>
                <w:b/>
                <w:bCs/>
              </w:rPr>
              <w:t xml:space="preserve">Ce n’est pas possible, le matériau est prévu en réemploi dans les zones de remblai. </w:t>
            </w:r>
          </w:p>
          <w:p w14:paraId="68E64FC8" w14:textId="77777777" w:rsidR="00D27133" w:rsidRPr="00C91453" w:rsidRDefault="00D27133" w:rsidP="00D27133">
            <w:pPr>
              <w:ind w:left="360"/>
              <w:rPr>
                <w:rFonts w:ascii="Arial" w:hAnsi="Arial" w:cs="Arial"/>
                <w:b/>
                <w:bCs/>
              </w:rPr>
            </w:pPr>
          </w:p>
          <w:p w14:paraId="5E93D0E7" w14:textId="6E174EC2" w:rsidR="003E21B3" w:rsidRDefault="003E21B3" w:rsidP="00815505">
            <w:pPr>
              <w:pStyle w:val="Titre4"/>
            </w:pPr>
            <w:r>
              <w:t>Assainissement</w:t>
            </w:r>
          </w:p>
          <w:p w14:paraId="1EB73D74" w14:textId="77777777" w:rsidR="00FA07A1" w:rsidRDefault="00E8334A" w:rsidP="00FA07A1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E8334A">
              <w:rPr>
                <w:b/>
                <w:bCs/>
              </w:rPr>
              <w:t xml:space="preserve">Traversée busée et fossés projetés en amont des boxes à implanter pour la prochaine réunion pour ajustement </w:t>
            </w:r>
            <w:r>
              <w:rPr>
                <w:b/>
                <w:bCs/>
              </w:rPr>
              <w:t xml:space="preserve">avant travaux </w:t>
            </w:r>
            <w:r w:rsidRPr="00E8334A">
              <w:rPr>
                <w:b/>
                <w:bCs/>
              </w:rPr>
              <w:t>(racines, linéaire de l’ouvrage enterré…)</w:t>
            </w:r>
            <w:r>
              <w:rPr>
                <w:b/>
                <w:bCs/>
              </w:rPr>
              <w:t>.</w:t>
            </w:r>
            <w:r w:rsidR="00FA07A1">
              <w:rPr>
                <w:b/>
                <w:bCs/>
              </w:rPr>
              <w:t xml:space="preserve"> </w:t>
            </w:r>
          </w:p>
          <w:p w14:paraId="0D32494B" w14:textId="7FF2F10D" w:rsidR="00E8334A" w:rsidRPr="00FA07A1" w:rsidRDefault="00E8334A" w:rsidP="00FA07A1">
            <w:pPr>
              <w:ind w:left="720"/>
              <w:rPr>
                <w:b/>
                <w:bCs/>
              </w:rPr>
            </w:pPr>
            <w:r w:rsidRPr="00E8334A">
              <w:t xml:space="preserve">Il serait pertinent de limiter l’ouvrage enterré avant d’ajouter un fossé de protection </w:t>
            </w:r>
            <w:r w:rsidR="00FA07A1">
              <w:t>au plus près d</w:t>
            </w:r>
            <w:r w:rsidRPr="00E8334A">
              <w:t>es boxes</w:t>
            </w:r>
            <w:r w:rsidR="00FA07A1">
              <w:t xml:space="preserve"> car le club constate des écoulements importants malgré le nettoyage du fossé présent juste en amont, en pied de talus</w:t>
            </w:r>
            <w:r w:rsidRPr="00E8334A">
              <w:t xml:space="preserve">. </w:t>
            </w:r>
          </w:p>
          <w:p w14:paraId="12AFFF1C" w14:textId="5A3CD6BC" w:rsidR="00E8334A" w:rsidRDefault="00E8334A" w:rsidP="00D27133">
            <w:pPr>
              <w:numPr>
                <w:ilvl w:val="0"/>
                <w:numId w:val="7"/>
              </w:numPr>
            </w:pPr>
            <w:r w:rsidRPr="00E8334A">
              <w:t xml:space="preserve">Attention aux pentes des ouvrages. </w:t>
            </w:r>
          </w:p>
          <w:p w14:paraId="12A57B84" w14:textId="076BAE96" w:rsidR="00FA07A1" w:rsidRPr="00E8334A" w:rsidRDefault="00FA07A1" w:rsidP="00D27133">
            <w:pPr>
              <w:numPr>
                <w:ilvl w:val="0"/>
                <w:numId w:val="7"/>
              </w:numPr>
            </w:pPr>
            <w:r>
              <w:t xml:space="preserve">L’exploitant doit noter que le chemin vers la carrière sera coupé quelques heures pendant la reprise de la traversée busée. Semaine prochaine. </w:t>
            </w:r>
          </w:p>
          <w:p w14:paraId="3151694D" w14:textId="77777777" w:rsidR="00D27133" w:rsidRPr="00616B45" w:rsidRDefault="00D27133" w:rsidP="00D27133">
            <w:pPr>
              <w:ind w:left="360"/>
            </w:pPr>
          </w:p>
          <w:p w14:paraId="7A0A193B" w14:textId="7FB1C314" w:rsidR="00A06BEE" w:rsidRPr="00A87D92" w:rsidRDefault="003E21B3" w:rsidP="00A24E21">
            <w:pPr>
              <w:pStyle w:val="Titre4"/>
            </w:pPr>
            <w:r>
              <w:t>Divers</w:t>
            </w:r>
          </w:p>
          <w:p w14:paraId="5110CC08" w14:textId="77777777" w:rsidR="00E8334A" w:rsidRPr="00D27133" w:rsidRDefault="00E8334A" w:rsidP="00E8334A">
            <w:pPr>
              <w:numPr>
                <w:ilvl w:val="0"/>
                <w:numId w:val="7"/>
              </w:numPr>
            </w:pPr>
            <w:r>
              <w:t>Attention à la poussière.</w:t>
            </w:r>
          </w:p>
          <w:p w14:paraId="4A85018D" w14:textId="269B0D31" w:rsidR="0094685E" w:rsidRDefault="00E8334A" w:rsidP="00E8334A">
            <w:pPr>
              <w:numPr>
                <w:ilvl w:val="0"/>
                <w:numId w:val="7"/>
              </w:numPr>
              <w:rPr>
                <w:lang w:eastAsia="en-US"/>
              </w:rPr>
            </w:pPr>
            <w:r w:rsidRPr="00E8334A">
              <w:rPr>
                <w:lang w:eastAsia="en-US"/>
              </w:rPr>
              <w:t xml:space="preserve">Attention à la bonne gestion des déchets. </w:t>
            </w:r>
          </w:p>
          <w:p w14:paraId="2E7A6749" w14:textId="76DE26A7" w:rsidR="00E8334A" w:rsidRDefault="00E8334A" w:rsidP="00E8334A">
            <w:pPr>
              <w:rPr>
                <w:lang w:eastAsia="en-US"/>
              </w:rPr>
            </w:pPr>
          </w:p>
        </w:tc>
        <w:tc>
          <w:tcPr>
            <w:tcW w:w="1276" w:type="dxa"/>
          </w:tcPr>
          <w:p w14:paraId="28D91810" w14:textId="77777777" w:rsidR="003E21B3" w:rsidRPr="00402B8E" w:rsidRDefault="003E21B3" w:rsidP="00815505">
            <w:pPr>
              <w:rPr>
                <w:b/>
                <w:szCs w:val="22"/>
              </w:rPr>
            </w:pPr>
          </w:p>
          <w:p w14:paraId="59A85053" w14:textId="77777777" w:rsidR="003E21B3" w:rsidRDefault="003E21B3" w:rsidP="00815505">
            <w:pPr>
              <w:rPr>
                <w:b/>
                <w:sz w:val="20"/>
              </w:rPr>
            </w:pPr>
          </w:p>
          <w:p w14:paraId="52364EF5" w14:textId="77777777" w:rsidR="00FA07A1" w:rsidRDefault="00FA07A1" w:rsidP="00815505">
            <w:pPr>
              <w:rPr>
                <w:b/>
                <w:sz w:val="20"/>
              </w:rPr>
            </w:pPr>
          </w:p>
          <w:p w14:paraId="301DA33E" w14:textId="77777777" w:rsidR="00FA07A1" w:rsidRDefault="00FA07A1" w:rsidP="00815505">
            <w:pPr>
              <w:rPr>
                <w:b/>
                <w:sz w:val="20"/>
              </w:rPr>
            </w:pPr>
          </w:p>
          <w:p w14:paraId="7F0EA7FE" w14:textId="77777777" w:rsidR="00FA07A1" w:rsidRDefault="00FA07A1" w:rsidP="00815505">
            <w:pPr>
              <w:rPr>
                <w:b/>
                <w:sz w:val="20"/>
              </w:rPr>
            </w:pPr>
          </w:p>
          <w:p w14:paraId="6108A297" w14:textId="77777777" w:rsidR="003E21B3" w:rsidRDefault="003E21B3" w:rsidP="00FA07A1">
            <w:pPr>
              <w:jc w:val="center"/>
              <w:rPr>
                <w:b/>
                <w:lang w:val="en-US"/>
              </w:rPr>
            </w:pPr>
          </w:p>
          <w:p w14:paraId="29513949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687E145" w14:textId="64234A59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ETV/MOA</w:t>
            </w:r>
          </w:p>
          <w:p w14:paraId="15B9613F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91D56A1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8DB48DE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45B8E349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16C3E95A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34D2198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5939242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BBE4F56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B6B130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7B1AEF8C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7C3D7546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</w:t>
            </w:r>
          </w:p>
          <w:p w14:paraId="25A3E130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50DEEA99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771110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</w:t>
            </w:r>
          </w:p>
          <w:p w14:paraId="4D68FA0A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5FD703A0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2BF4F47C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71A44BA1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CLUB/ETV</w:t>
            </w:r>
          </w:p>
          <w:p w14:paraId="75C1AF76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42A4442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1209E54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AE272D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56E288EF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25A4FACA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40A4F2B1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533EB1D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1E6D518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6234DC5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</w:t>
            </w:r>
          </w:p>
          <w:p w14:paraId="7D9D80BA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71A607EA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26A8A928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2E4D0FB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4B4EBDD9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683A84E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CLUB</w:t>
            </w:r>
          </w:p>
          <w:p w14:paraId="24F6BF70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8D02A56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3072B949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3A610C44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C9C8C0D" w14:textId="04707614" w:rsidR="00FA07A1" w:rsidRPr="00F40FAF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</w:t>
            </w:r>
          </w:p>
        </w:tc>
      </w:tr>
    </w:tbl>
    <w:p w14:paraId="49DBA593" w14:textId="77777777" w:rsidR="009653C4" w:rsidRDefault="009653C4" w:rsidP="009653C4"/>
    <w:p w14:paraId="2357FE4C" w14:textId="4C433882" w:rsidR="00FA2E6F" w:rsidRDefault="00F237F5" w:rsidP="00B44991">
      <w:pPr>
        <w:pStyle w:val="Titre1"/>
      </w:pPr>
      <w:r w:rsidRPr="00EA0EA6">
        <w:t xml:space="preserve">Avancement, </w:t>
      </w:r>
      <w:r w:rsidR="00E26493" w:rsidRPr="00EA0EA6">
        <w:t>PLANNING</w:t>
      </w:r>
    </w:p>
    <w:p w14:paraId="01C36016" w14:textId="77777777" w:rsidR="007762EE" w:rsidRPr="007762EE" w:rsidRDefault="007762EE" w:rsidP="007762EE">
      <w:pPr>
        <w:rPr>
          <w:rFonts w:eastAsia="Calibri"/>
          <w:sz w:val="2"/>
          <w:szCs w:val="2"/>
          <w:lang w:eastAsia="en-US"/>
        </w:rPr>
      </w:pPr>
    </w:p>
    <w:p w14:paraId="5C9DE41E" w14:textId="2650A6FD" w:rsidR="00F96155" w:rsidRDefault="00F237F5" w:rsidP="00EB5B2E">
      <w:pPr>
        <w:pStyle w:val="Titre2"/>
        <w:numPr>
          <w:ilvl w:val="0"/>
          <w:numId w:val="0"/>
        </w:numPr>
        <w:ind w:left="578" w:hanging="578"/>
      </w:pPr>
      <w:r w:rsidRPr="007762EE">
        <w:t>Avancement</w:t>
      </w:r>
    </w:p>
    <w:p w14:paraId="2B6FB597" w14:textId="77777777" w:rsidR="00E8334A" w:rsidRDefault="00E8334A" w:rsidP="00E8334A"/>
    <w:p w14:paraId="0B42A2D0" w14:textId="31A8952D" w:rsidR="00C1291E" w:rsidRDefault="00C1291E" w:rsidP="00C1291E">
      <w:pPr>
        <w:pStyle w:val="Titre4"/>
      </w:pPr>
      <w:r w:rsidRPr="00C1291E">
        <w:t>Fait</w:t>
      </w:r>
    </w:p>
    <w:p w14:paraId="28E3E606" w14:textId="77777777" w:rsidR="00FA07A1" w:rsidRPr="00FA07A1" w:rsidRDefault="00FA07A1" w:rsidP="00FA07A1">
      <w:pPr>
        <w:rPr>
          <w:lang w:eastAsia="en-US"/>
        </w:rPr>
      </w:pPr>
    </w:p>
    <w:p w14:paraId="7D57F03F" w14:textId="77777777" w:rsidR="00E8334A" w:rsidRDefault="00E8334A" w:rsidP="00E8334A">
      <w:pPr>
        <w:numPr>
          <w:ilvl w:val="0"/>
          <w:numId w:val="7"/>
        </w:numPr>
        <w:rPr>
          <w:lang w:eastAsia="en-US"/>
        </w:rPr>
      </w:pPr>
      <w:bookmarkStart w:id="0" w:name="_Hlk146014836"/>
      <w:r w:rsidRPr="00E8334A">
        <w:rPr>
          <w:lang w:eastAsia="en-US"/>
        </w:rPr>
        <w:t xml:space="preserve">Fiches techniques des matériaux remises. </w:t>
      </w:r>
      <w:bookmarkEnd w:id="0"/>
    </w:p>
    <w:p w14:paraId="6EFD7837" w14:textId="61ADEC63" w:rsidR="00F1260D" w:rsidRDefault="00E8334A" w:rsidP="00F1260D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Amenée des matériaux en cours. </w:t>
      </w:r>
    </w:p>
    <w:p w14:paraId="6CDFE34A" w14:textId="6A86B10D" w:rsidR="00FA07A1" w:rsidRPr="00E8334A" w:rsidRDefault="00FA07A1" w:rsidP="00F1260D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RDV de coordination avec l’exploitant</w:t>
      </w:r>
      <w:r w:rsidR="009653C4">
        <w:rPr>
          <w:lang w:eastAsia="en-US"/>
        </w:rPr>
        <w:t xml:space="preserve"> fait</w:t>
      </w:r>
      <w:r>
        <w:rPr>
          <w:lang w:eastAsia="en-US"/>
        </w:rPr>
        <w:t xml:space="preserve">. </w:t>
      </w:r>
    </w:p>
    <w:p w14:paraId="6724C032" w14:textId="77777777" w:rsidR="00F1260D" w:rsidRPr="00883DB4" w:rsidRDefault="00F1260D" w:rsidP="00F1260D">
      <w:pPr>
        <w:rPr>
          <w:bCs/>
          <w:lang w:eastAsia="en-US"/>
        </w:rPr>
      </w:pPr>
    </w:p>
    <w:p w14:paraId="50943530" w14:textId="6488412C" w:rsidR="00BD6873" w:rsidRDefault="00C1291E" w:rsidP="00751C40">
      <w:pPr>
        <w:pStyle w:val="Titre4"/>
      </w:pPr>
      <w:r w:rsidRPr="00620534">
        <w:t>Prévisions</w:t>
      </w:r>
    </w:p>
    <w:p w14:paraId="48F70340" w14:textId="77777777" w:rsidR="00FA07A1" w:rsidRPr="00FA07A1" w:rsidRDefault="00FA07A1" w:rsidP="00FA07A1">
      <w:pPr>
        <w:rPr>
          <w:lang w:eastAsia="en-US"/>
        </w:rPr>
      </w:pPr>
    </w:p>
    <w:p w14:paraId="3734484B" w14:textId="77777777" w:rsidR="00E8334A" w:rsidRDefault="00E8334A" w:rsidP="00BD6873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Matérialisation de la zone de stockage des matériaux à l’intérieur du site. </w:t>
      </w:r>
    </w:p>
    <w:p w14:paraId="2E35A233" w14:textId="23ABE847" w:rsidR="009653C4" w:rsidRPr="009653C4" w:rsidRDefault="009653C4" w:rsidP="009653C4">
      <w:pPr>
        <w:ind w:left="720"/>
        <w:rPr>
          <w:b/>
          <w:bCs/>
          <w:lang w:eastAsia="en-US"/>
        </w:rPr>
      </w:pPr>
      <w:r w:rsidRPr="009653C4">
        <w:rPr>
          <w:b/>
          <w:bCs/>
          <w:lang w:eastAsia="en-US"/>
        </w:rPr>
        <w:t xml:space="preserve">Ramener les matériaux à l’intérieur du site. </w:t>
      </w:r>
    </w:p>
    <w:p w14:paraId="792853CD" w14:textId="0A5ADE3F" w:rsidR="002675BA" w:rsidRDefault="00E8334A" w:rsidP="00BD6873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Balisage du chemin entre boxes amont et carrière pour lisibilité de l’exploitant pendant la durée des travaux sur les paddocks.  </w:t>
      </w:r>
    </w:p>
    <w:p w14:paraId="63A0DF23" w14:textId="288D5107" w:rsidR="00E8334A" w:rsidRDefault="00E8334A" w:rsidP="006B5FAA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Décaissement du matériau 6/10 devant les boxes et stockage sur les zones de remblai en aval. </w:t>
      </w:r>
    </w:p>
    <w:p w14:paraId="12B0EE99" w14:textId="48348901" w:rsidR="00F1260D" w:rsidRDefault="00E8334A" w:rsidP="006B5FAA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Mise en œuvre d’une première couche de GNT en face des boxes. </w:t>
      </w:r>
    </w:p>
    <w:p w14:paraId="3A1E6DA6" w14:textId="11F988E9" w:rsidR="00FA07A1" w:rsidRDefault="00FA07A1" w:rsidP="006B5FAA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Début du reprofilage des paddocks. </w:t>
      </w:r>
    </w:p>
    <w:p w14:paraId="48915B3F" w14:textId="5876B859" w:rsidR="00F1260D" w:rsidRPr="0054374F" w:rsidRDefault="00E8334A" w:rsidP="002B32C6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Implantation des ouvrages d’assainissement en amont des boxes</w:t>
      </w:r>
      <w:r w:rsidR="00FA07A1">
        <w:rPr>
          <w:lang w:eastAsia="en-US"/>
        </w:rPr>
        <w:t xml:space="preserve"> pour ajustement</w:t>
      </w:r>
      <w:r>
        <w:rPr>
          <w:lang w:eastAsia="en-US"/>
        </w:rPr>
        <w:t xml:space="preserve">. </w:t>
      </w:r>
    </w:p>
    <w:p w14:paraId="0D08FC3C" w14:textId="52C45312" w:rsidR="00E27030" w:rsidRDefault="00FA2E6F" w:rsidP="004E6652">
      <w:pPr>
        <w:pStyle w:val="Titre2"/>
        <w:numPr>
          <w:ilvl w:val="0"/>
          <w:numId w:val="0"/>
        </w:numPr>
      </w:pPr>
      <w:r w:rsidRPr="00EA0EA6">
        <w:t>Intempéries</w:t>
      </w:r>
      <w:r w:rsidR="00F237F5" w:rsidRPr="00EA0EA6">
        <w:t>, aléas</w:t>
      </w:r>
      <w:r w:rsidR="000A1795">
        <w:t>, planning</w:t>
      </w:r>
    </w:p>
    <w:p w14:paraId="2CC13961" w14:textId="77777777" w:rsidR="00C1291E" w:rsidRPr="00C1291E" w:rsidRDefault="00C1291E" w:rsidP="00C1291E">
      <w:pPr>
        <w:rPr>
          <w:lang w:eastAsia="en-US"/>
        </w:rPr>
      </w:pPr>
    </w:p>
    <w:p w14:paraId="33CC2C8E" w14:textId="4F4ECAA0" w:rsidR="0088690E" w:rsidRDefault="00FD65FE" w:rsidP="00FA07A1">
      <w:pPr>
        <w:pStyle w:val="Titre4"/>
      </w:pPr>
      <w:r>
        <w:t>Intempéries</w:t>
      </w:r>
      <w:r w:rsidR="00FA07A1">
        <w:t>, aléas</w:t>
      </w:r>
    </w:p>
    <w:p w14:paraId="26EAEE0C" w14:textId="77777777" w:rsidR="009653C4" w:rsidRPr="009653C4" w:rsidRDefault="009653C4" w:rsidP="009653C4">
      <w:pPr>
        <w:rPr>
          <w:lang w:eastAsia="en-US"/>
        </w:rPr>
      </w:pPr>
    </w:p>
    <w:p w14:paraId="3FD91F7C" w14:textId="11CB3647" w:rsidR="00FA07A1" w:rsidRDefault="00FA07A1" w:rsidP="00FA07A1">
      <w:pPr>
        <w:rPr>
          <w:lang w:eastAsia="en-US"/>
        </w:rPr>
      </w:pPr>
      <w:r>
        <w:rPr>
          <w:lang w:eastAsia="en-US"/>
        </w:rPr>
        <w:t xml:space="preserve">RAS. </w:t>
      </w:r>
    </w:p>
    <w:p w14:paraId="35A1AA50" w14:textId="77777777" w:rsidR="00FA07A1" w:rsidRPr="00FA07A1" w:rsidRDefault="00FA07A1" w:rsidP="00FA07A1">
      <w:pPr>
        <w:rPr>
          <w:lang w:eastAsia="en-US"/>
        </w:rPr>
      </w:pPr>
    </w:p>
    <w:p w14:paraId="78E2AF92" w14:textId="19FA1618" w:rsidR="00B24116" w:rsidRDefault="00FD65FE" w:rsidP="00FA07A1">
      <w:pPr>
        <w:pStyle w:val="Titre4"/>
      </w:pPr>
      <w:r>
        <w:t>Planning</w:t>
      </w:r>
    </w:p>
    <w:p w14:paraId="65784D61" w14:textId="77777777" w:rsidR="00FA07A1" w:rsidRDefault="00FA07A1" w:rsidP="00FA07A1">
      <w:pPr>
        <w:rPr>
          <w:lang w:eastAsia="en-US"/>
        </w:rPr>
      </w:pP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20"/>
        <w:gridCol w:w="2693"/>
      </w:tblGrid>
      <w:tr w:rsidR="00FA07A1" w:rsidRPr="00FA07A1" w14:paraId="3CE03B44" w14:textId="77777777" w:rsidTr="009653C4">
        <w:trPr>
          <w:trHeight w:val="340"/>
          <w:jc w:val="center"/>
        </w:trPr>
        <w:tc>
          <w:tcPr>
            <w:tcW w:w="5240" w:type="dxa"/>
            <w:gridSpan w:val="2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3FB91ED6" w14:textId="77777777" w:rsidR="00FA07A1" w:rsidRPr="00FA07A1" w:rsidRDefault="00FA07A1" w:rsidP="00212470">
            <w:pPr>
              <w:jc w:val="left"/>
              <w:rPr>
                <w:b/>
                <w:bCs/>
                <w:szCs w:val="22"/>
              </w:rPr>
            </w:pPr>
            <w:r w:rsidRPr="00FA07A1">
              <w:rPr>
                <w:b/>
                <w:bCs/>
                <w:szCs w:val="22"/>
              </w:rPr>
              <w:t>MARCHE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BFBFBF" w:themeFill="background1" w:themeFillShade="BF"/>
          </w:tcPr>
          <w:p w14:paraId="3BE0DF38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</w:tr>
      <w:tr w:rsidR="00FA07A1" w:rsidRPr="00FA07A1" w14:paraId="27610462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014E63F8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Début période de préparation : OS de démarrage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375DC06A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2AB7981" w14:textId="51AAF4DA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  <w:r w:rsidRPr="00FA07A1">
              <w:rPr>
                <w:b/>
                <w:bCs/>
                <w:szCs w:val="22"/>
              </w:rPr>
              <w:t>13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/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10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/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25</w:t>
            </w:r>
          </w:p>
        </w:tc>
      </w:tr>
      <w:tr w:rsidR="00FA07A1" w:rsidRPr="00FA07A1" w14:paraId="39E03869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4FF1F81F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 xml:space="preserve">Délais contractuel 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10C892E8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9B8995B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  <w:r w:rsidRPr="00FA07A1">
              <w:rPr>
                <w:b/>
                <w:bCs/>
                <w:szCs w:val="22"/>
              </w:rPr>
              <w:t>1 mois</w:t>
            </w:r>
          </w:p>
        </w:tc>
      </w:tr>
      <w:tr w:rsidR="00FA07A1" w:rsidRPr="00FA07A1" w14:paraId="1973316A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69E0F3D3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Fin du délai contractuel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75F6E421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</w:tcPr>
          <w:p w14:paraId="1B9AB735" w14:textId="48E8C0A8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  <w:r w:rsidRPr="00FA07A1">
              <w:rPr>
                <w:b/>
                <w:bCs/>
                <w:szCs w:val="22"/>
              </w:rPr>
              <w:t>1</w:t>
            </w:r>
            <w:r>
              <w:rPr>
                <w:b/>
                <w:bCs/>
                <w:szCs w:val="22"/>
              </w:rPr>
              <w:t xml:space="preserve">2 </w:t>
            </w:r>
            <w:r w:rsidRPr="00FA07A1">
              <w:rPr>
                <w:b/>
                <w:bCs/>
                <w:szCs w:val="22"/>
              </w:rPr>
              <w:t>/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11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/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25</w:t>
            </w:r>
          </w:p>
        </w:tc>
      </w:tr>
      <w:tr w:rsidR="00FA07A1" w:rsidRPr="00FA07A1" w14:paraId="3BB1E22E" w14:textId="77777777" w:rsidTr="009653C4">
        <w:trPr>
          <w:trHeight w:val="340"/>
          <w:jc w:val="center"/>
        </w:trPr>
        <w:tc>
          <w:tcPr>
            <w:tcW w:w="5240" w:type="dxa"/>
            <w:gridSpan w:val="2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733B7C15" w14:textId="77777777" w:rsidR="00FA07A1" w:rsidRPr="00FA07A1" w:rsidRDefault="00FA07A1" w:rsidP="00212470">
            <w:pPr>
              <w:jc w:val="left"/>
              <w:rPr>
                <w:b/>
                <w:bCs/>
                <w:color w:val="0070C0"/>
                <w:szCs w:val="22"/>
              </w:rPr>
            </w:pPr>
            <w:r w:rsidRPr="00FA07A1">
              <w:rPr>
                <w:b/>
                <w:bCs/>
                <w:color w:val="0070C0"/>
                <w:szCs w:val="22"/>
              </w:rPr>
              <w:t>INTEMPERIES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BFBFBF" w:themeFill="background1" w:themeFillShade="BF"/>
          </w:tcPr>
          <w:p w14:paraId="4C1423E5" w14:textId="77777777" w:rsidR="00FA07A1" w:rsidRPr="00FA07A1" w:rsidRDefault="00FA07A1" w:rsidP="00212470">
            <w:pPr>
              <w:jc w:val="left"/>
              <w:rPr>
                <w:b/>
                <w:bCs/>
                <w:color w:val="0070C0"/>
                <w:szCs w:val="22"/>
              </w:rPr>
            </w:pPr>
          </w:p>
        </w:tc>
      </w:tr>
      <w:tr w:rsidR="00FA07A1" w:rsidRPr="00FA07A1" w14:paraId="00C0BDF9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323EDE52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Intempéries depuis dernière réunion (en jours)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30E3C0F0" w14:textId="77777777" w:rsidR="00FA07A1" w:rsidRPr="00FA07A1" w:rsidRDefault="00FA07A1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C6D862A" w14:textId="77777777" w:rsidR="00FA07A1" w:rsidRPr="00FA07A1" w:rsidRDefault="00FA07A1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  <w:r w:rsidRPr="00FA07A1">
              <w:rPr>
                <w:b/>
                <w:bCs/>
                <w:color w:val="0070C0"/>
                <w:szCs w:val="22"/>
              </w:rPr>
              <w:t xml:space="preserve">0 j </w:t>
            </w:r>
          </w:p>
        </w:tc>
      </w:tr>
      <w:tr w:rsidR="00FA07A1" w:rsidRPr="00FA07A1" w14:paraId="4EE00301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7D449C38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Cumul intempéries (jours ouvrables)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4C2A1B56" w14:textId="77777777" w:rsidR="00FA07A1" w:rsidRPr="00FA07A1" w:rsidRDefault="00FA07A1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06679587" w14:textId="77777777" w:rsidR="00FA07A1" w:rsidRPr="00FA07A1" w:rsidRDefault="00FA07A1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</w:p>
        </w:tc>
      </w:tr>
      <w:tr w:rsidR="00FA07A1" w:rsidRPr="00FA07A1" w14:paraId="03B315AA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02E02897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 xml:space="preserve">Fin du délai avec intempéries 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6C81D98E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</w:tcPr>
          <w:p w14:paraId="4C841F56" w14:textId="77777777" w:rsidR="00FA07A1" w:rsidRPr="00FA07A1" w:rsidRDefault="00FA07A1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</w:p>
        </w:tc>
      </w:tr>
      <w:tr w:rsidR="00FA07A1" w:rsidRPr="00FA07A1" w14:paraId="03E5DE69" w14:textId="77777777" w:rsidTr="009653C4">
        <w:trPr>
          <w:trHeight w:val="340"/>
          <w:jc w:val="center"/>
        </w:trPr>
        <w:tc>
          <w:tcPr>
            <w:tcW w:w="5240" w:type="dxa"/>
            <w:gridSpan w:val="2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0852D20F" w14:textId="77777777" w:rsidR="00FA07A1" w:rsidRPr="00FA07A1" w:rsidRDefault="00FA07A1" w:rsidP="00212470">
            <w:pPr>
              <w:jc w:val="left"/>
              <w:rPr>
                <w:b/>
                <w:bCs/>
                <w:color w:val="006600"/>
                <w:szCs w:val="22"/>
              </w:rPr>
            </w:pPr>
            <w:r w:rsidRPr="00FA07A1">
              <w:rPr>
                <w:b/>
                <w:bCs/>
                <w:color w:val="006600"/>
                <w:szCs w:val="22"/>
              </w:rPr>
              <w:t>PROLONGATIONS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BFBFBF" w:themeFill="background1" w:themeFillShade="BF"/>
          </w:tcPr>
          <w:p w14:paraId="6C513EDF" w14:textId="77777777" w:rsidR="00FA07A1" w:rsidRPr="00FA07A1" w:rsidRDefault="00FA07A1" w:rsidP="00212470">
            <w:pPr>
              <w:jc w:val="left"/>
              <w:rPr>
                <w:b/>
                <w:bCs/>
                <w:color w:val="006600"/>
                <w:szCs w:val="22"/>
              </w:rPr>
            </w:pPr>
          </w:p>
        </w:tc>
      </w:tr>
      <w:tr w:rsidR="00FA07A1" w:rsidRPr="00FA07A1" w14:paraId="3DC833FC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24921D1D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Prolongations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1473B981" w14:textId="77777777" w:rsidR="00FA07A1" w:rsidRPr="00FA07A1" w:rsidRDefault="00FA07A1" w:rsidP="00212470">
            <w:pPr>
              <w:jc w:val="center"/>
              <w:rPr>
                <w:b/>
                <w:bCs/>
                <w:color w:val="00660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6A046C8" w14:textId="77777777" w:rsidR="00FA07A1" w:rsidRPr="00FA07A1" w:rsidRDefault="00FA07A1" w:rsidP="00212470">
            <w:pPr>
              <w:jc w:val="center"/>
              <w:rPr>
                <w:b/>
                <w:bCs/>
                <w:color w:val="006600"/>
                <w:szCs w:val="22"/>
              </w:rPr>
            </w:pPr>
          </w:p>
        </w:tc>
      </w:tr>
      <w:tr w:rsidR="00FA07A1" w:rsidRPr="00FA07A1" w14:paraId="073790C3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447F0F68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Fin du délai des travaux de construction avec intempéries et prolongations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597EDFD9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35E6437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</w:tr>
      <w:tr w:rsidR="00FA07A1" w:rsidRPr="00FA07A1" w14:paraId="568ADAD0" w14:textId="77777777" w:rsidTr="009653C4">
        <w:trPr>
          <w:trHeight w:val="340"/>
          <w:jc w:val="center"/>
        </w:trPr>
        <w:tc>
          <w:tcPr>
            <w:tcW w:w="5240" w:type="dxa"/>
            <w:gridSpan w:val="2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79B94933" w14:textId="77777777" w:rsidR="00FA07A1" w:rsidRPr="00FA07A1" w:rsidRDefault="00FA07A1" w:rsidP="00212470">
            <w:pPr>
              <w:jc w:val="left"/>
              <w:rPr>
                <w:b/>
                <w:bCs/>
                <w:color w:val="C00000"/>
                <w:szCs w:val="22"/>
              </w:rPr>
            </w:pPr>
            <w:r w:rsidRPr="00FA07A1">
              <w:rPr>
                <w:b/>
                <w:bCs/>
                <w:color w:val="C00000"/>
                <w:szCs w:val="22"/>
              </w:rPr>
              <w:t>RETARD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BFBFBF" w:themeFill="background1" w:themeFillShade="BF"/>
          </w:tcPr>
          <w:p w14:paraId="543A2ADA" w14:textId="77777777" w:rsidR="00FA07A1" w:rsidRPr="00FA07A1" w:rsidRDefault="00FA07A1" w:rsidP="00212470">
            <w:pPr>
              <w:jc w:val="left"/>
              <w:rPr>
                <w:b/>
                <w:bCs/>
                <w:color w:val="C00000"/>
                <w:szCs w:val="22"/>
              </w:rPr>
            </w:pPr>
          </w:p>
        </w:tc>
      </w:tr>
      <w:tr w:rsidR="00FA07A1" w:rsidRPr="00FA07A1" w14:paraId="31338576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27F953CD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 xml:space="preserve">Retard prévisionnel (en jours calendaires) 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2310AB14" w14:textId="77777777" w:rsidR="00FA07A1" w:rsidRPr="00FA07A1" w:rsidRDefault="00FA07A1" w:rsidP="00212470">
            <w:pPr>
              <w:ind w:left="355"/>
              <w:jc w:val="center"/>
              <w:rPr>
                <w:b/>
                <w:bCs/>
                <w:color w:val="C0000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17FDC4E" w14:textId="77777777" w:rsidR="00FA07A1" w:rsidRPr="00FA07A1" w:rsidRDefault="00FA07A1" w:rsidP="00212470">
            <w:pPr>
              <w:ind w:left="355"/>
              <w:jc w:val="center"/>
              <w:rPr>
                <w:b/>
                <w:bCs/>
                <w:color w:val="C00000"/>
                <w:szCs w:val="22"/>
              </w:rPr>
            </w:pPr>
            <w:r w:rsidRPr="00FA07A1">
              <w:rPr>
                <w:b/>
                <w:bCs/>
                <w:color w:val="C00000"/>
                <w:szCs w:val="22"/>
              </w:rPr>
              <w:t>0</w:t>
            </w:r>
          </w:p>
        </w:tc>
      </w:tr>
      <w:tr w:rsidR="00FA07A1" w:rsidRPr="00FA07A1" w14:paraId="5C2F83B6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2093D3A4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Retard effectif (en jours calendaires)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622AF0E6" w14:textId="77777777" w:rsidR="00FA07A1" w:rsidRPr="00FA07A1" w:rsidRDefault="00FA07A1" w:rsidP="00212470">
            <w:pPr>
              <w:ind w:left="355"/>
              <w:jc w:val="center"/>
              <w:rPr>
                <w:b/>
                <w:bCs/>
                <w:color w:val="C0000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4689BD8" w14:textId="77777777" w:rsidR="00FA07A1" w:rsidRPr="00FA07A1" w:rsidRDefault="00FA07A1" w:rsidP="00212470">
            <w:pPr>
              <w:ind w:left="355"/>
              <w:jc w:val="center"/>
              <w:rPr>
                <w:b/>
                <w:bCs/>
                <w:color w:val="C00000"/>
                <w:szCs w:val="22"/>
              </w:rPr>
            </w:pPr>
            <w:r w:rsidRPr="00FA07A1">
              <w:rPr>
                <w:b/>
                <w:bCs/>
                <w:color w:val="C00000"/>
                <w:szCs w:val="22"/>
              </w:rPr>
              <w:t>0</w:t>
            </w:r>
          </w:p>
        </w:tc>
      </w:tr>
    </w:tbl>
    <w:p w14:paraId="11668B4C" w14:textId="266BA261" w:rsidR="00C1291E" w:rsidRDefault="00855815" w:rsidP="005F4113">
      <w:pPr>
        <w:pStyle w:val="Titre1"/>
      </w:pPr>
      <w:r w:rsidRPr="00EA0EA6">
        <w:t>sécurité, Environnement</w:t>
      </w:r>
    </w:p>
    <w:p w14:paraId="18752D48" w14:textId="77777777" w:rsidR="00FA07A1" w:rsidRPr="00FA07A1" w:rsidRDefault="00FA07A1" w:rsidP="00FA07A1">
      <w:pPr>
        <w:rPr>
          <w:lang w:eastAsia="en-US"/>
        </w:rPr>
      </w:pPr>
    </w:p>
    <w:p w14:paraId="04E6D557" w14:textId="77777777" w:rsidR="00911930" w:rsidRDefault="00855815" w:rsidP="0030060A">
      <w:pPr>
        <w:numPr>
          <w:ilvl w:val="0"/>
          <w:numId w:val="12"/>
        </w:numPr>
      </w:pPr>
      <w:r w:rsidRPr="002E0926">
        <w:t>Attention à faire respecter règles de sécurité : port des E.P.I, balisage….</w:t>
      </w:r>
    </w:p>
    <w:p w14:paraId="17188F42" w14:textId="49DC0005" w:rsidR="00FD65FE" w:rsidRDefault="00F96155" w:rsidP="0030060A">
      <w:pPr>
        <w:numPr>
          <w:ilvl w:val="0"/>
          <w:numId w:val="12"/>
        </w:numPr>
      </w:pPr>
      <w:r>
        <w:t>Attention, le site présente un fort risque de poussière, arrosage à prévoir en conséquenc</w:t>
      </w:r>
      <w:r w:rsidR="009653C4">
        <w:t>e.</w:t>
      </w:r>
    </w:p>
    <w:p w14:paraId="346D91A1" w14:textId="77777777" w:rsidR="009653C4" w:rsidRPr="002E0926" w:rsidRDefault="009653C4" w:rsidP="009653C4">
      <w:pPr>
        <w:numPr>
          <w:ilvl w:val="0"/>
          <w:numId w:val="12"/>
        </w:numPr>
      </w:pPr>
      <w:r w:rsidRPr="002E0926">
        <w:t>Préserver le site de toute forme de pollution.</w:t>
      </w:r>
    </w:p>
    <w:p w14:paraId="4386BF92" w14:textId="510C9618" w:rsidR="00855815" w:rsidRPr="009653C4" w:rsidRDefault="00855815" w:rsidP="009653C4">
      <w:pPr>
        <w:ind w:left="720"/>
        <w:rPr>
          <w:rFonts w:cs="Arial"/>
        </w:rPr>
      </w:pPr>
      <w:r w:rsidRPr="002E0926">
        <w:t>Le chantier devra être propre et nettoyé régulièrement.</w:t>
      </w:r>
      <w:r w:rsidR="009653C4" w:rsidRPr="009653C4">
        <w:rPr>
          <w:rFonts w:cs="Arial"/>
        </w:rPr>
        <w:t xml:space="preserve"> </w:t>
      </w:r>
      <w:r w:rsidR="009653C4" w:rsidRPr="002E0926">
        <w:rPr>
          <w:rFonts w:cs="Arial"/>
        </w:rPr>
        <w:t>A</w:t>
      </w:r>
      <w:r w:rsidR="009653C4">
        <w:rPr>
          <w:rFonts w:cs="Arial"/>
        </w:rPr>
        <w:t>ttention</w:t>
      </w:r>
      <w:r w:rsidR="009653C4" w:rsidRPr="002E0926">
        <w:rPr>
          <w:rFonts w:cs="Arial"/>
        </w:rPr>
        <w:t xml:space="preserve"> au tri des déchets.</w:t>
      </w:r>
    </w:p>
    <w:p w14:paraId="23700B26" w14:textId="77777777" w:rsidR="00911930" w:rsidRPr="009653C4" w:rsidRDefault="00911930" w:rsidP="009653C4">
      <w:pPr>
        <w:pStyle w:val="Paragraphedeliste"/>
        <w:numPr>
          <w:ilvl w:val="0"/>
          <w:numId w:val="26"/>
        </w:numPr>
        <w:rPr>
          <w:rFonts w:ascii="Arial Narrow" w:hAnsi="Arial Narrow" w:cs="Arial"/>
          <w:i/>
          <w:u w:val="single"/>
        </w:rPr>
      </w:pPr>
      <w:r w:rsidRPr="009653C4">
        <w:rPr>
          <w:rFonts w:ascii="Arial Narrow" w:hAnsi="Arial Narrow" w:cs="Arial"/>
        </w:rPr>
        <w:t>Attention à la propreté générale des abords du chantier (voirie municipale et accès).</w:t>
      </w:r>
    </w:p>
    <w:p w14:paraId="1C6872BE" w14:textId="09E7E23D" w:rsidR="00911930" w:rsidRPr="00911930" w:rsidRDefault="00911930" w:rsidP="0030060A">
      <w:pPr>
        <w:numPr>
          <w:ilvl w:val="0"/>
          <w:numId w:val="12"/>
        </w:numPr>
        <w:rPr>
          <w:rFonts w:cs="Arial"/>
        </w:rPr>
      </w:pPr>
      <w:r w:rsidRPr="009653C4">
        <w:rPr>
          <w:rFonts w:cs="Arial"/>
        </w:rPr>
        <w:t>En cas de tranchée ou excavation</w:t>
      </w:r>
      <w:r w:rsidRPr="00911930">
        <w:rPr>
          <w:rFonts w:cs="Arial"/>
        </w:rPr>
        <w:t xml:space="preserve"> en sur profondeur (supérieur à 1m30), évaser la tranchée ou la blinder</w:t>
      </w:r>
      <w:r w:rsidR="009653C4">
        <w:rPr>
          <w:rFonts w:cs="Arial"/>
        </w:rPr>
        <w:t>.</w:t>
      </w:r>
    </w:p>
    <w:p w14:paraId="6E06B6DE" w14:textId="02A05462" w:rsidR="00911930" w:rsidRDefault="00911930" w:rsidP="00BF7ECB">
      <w:pPr>
        <w:numPr>
          <w:ilvl w:val="0"/>
          <w:numId w:val="12"/>
        </w:numPr>
        <w:rPr>
          <w:rFonts w:cs="Arial"/>
        </w:rPr>
      </w:pPr>
      <w:r w:rsidRPr="00911930">
        <w:rPr>
          <w:rFonts w:cs="Arial"/>
        </w:rPr>
        <w:t>Mettre des capuchons en plastique à l’ensem</w:t>
      </w:r>
      <w:r w:rsidR="00E9490E">
        <w:rPr>
          <w:rFonts w:cs="Arial"/>
        </w:rPr>
        <w:t>ble des piquets et fers à béton</w:t>
      </w:r>
      <w:r w:rsidR="009653C4">
        <w:rPr>
          <w:rFonts w:cs="Arial"/>
        </w:rPr>
        <w:t>.</w:t>
      </w:r>
    </w:p>
    <w:p w14:paraId="12A2464E" w14:textId="6E436AC6" w:rsidR="00E9490E" w:rsidRDefault="00E9490E" w:rsidP="00BF7ECB">
      <w:pPr>
        <w:numPr>
          <w:ilvl w:val="0"/>
          <w:numId w:val="12"/>
        </w:numPr>
        <w:rPr>
          <w:rFonts w:cs="Arial"/>
        </w:rPr>
      </w:pPr>
      <w:r>
        <w:rPr>
          <w:rFonts w:cs="Arial"/>
        </w:rPr>
        <w:t>Respect du code de la route de Nouvelle Calédonie</w:t>
      </w:r>
      <w:r w:rsidR="009653C4">
        <w:rPr>
          <w:rFonts w:cs="Arial"/>
        </w:rPr>
        <w:t>,</w:t>
      </w:r>
    </w:p>
    <w:p w14:paraId="766FE84A" w14:textId="6B0AD66C" w:rsidR="00E9490E" w:rsidRDefault="00E9490E" w:rsidP="009653C4">
      <w:pPr>
        <w:ind w:left="720"/>
        <w:rPr>
          <w:rFonts w:cs="Arial"/>
        </w:rPr>
      </w:pPr>
      <w:r>
        <w:rPr>
          <w:rFonts w:cs="Arial"/>
        </w:rPr>
        <w:t>Transport de matériaux respect des PTAC</w:t>
      </w:r>
      <w:r w:rsidR="009653C4">
        <w:rPr>
          <w:rFonts w:cs="Arial"/>
        </w:rPr>
        <w:t>.</w:t>
      </w:r>
    </w:p>
    <w:p w14:paraId="2E802403" w14:textId="7456516E" w:rsidR="00404190" w:rsidRPr="00851269" w:rsidRDefault="00025977" w:rsidP="00404190">
      <w:pPr>
        <w:numPr>
          <w:ilvl w:val="0"/>
          <w:numId w:val="12"/>
        </w:numPr>
        <w:rPr>
          <w:rFonts w:cs="Arial"/>
        </w:rPr>
      </w:pPr>
      <w:r>
        <w:rPr>
          <w:rFonts w:cs="Arial"/>
        </w:rPr>
        <w:t>Horaires de travail à respecter.</w:t>
      </w:r>
    </w:p>
    <w:p w14:paraId="63E8988D" w14:textId="77777777" w:rsidR="00733E52" w:rsidRDefault="00733E52" w:rsidP="00733E52">
      <w:pPr>
        <w:rPr>
          <w:rFonts w:cs="Arial"/>
        </w:rPr>
      </w:pPr>
    </w:p>
    <w:p w14:paraId="3777E1E8" w14:textId="77777777" w:rsidR="00FA07A1" w:rsidRDefault="00FA07A1" w:rsidP="00733E52">
      <w:pPr>
        <w:rPr>
          <w:rFonts w:cs="Arial"/>
        </w:rPr>
      </w:pPr>
    </w:p>
    <w:p w14:paraId="76D86AEB" w14:textId="77777777" w:rsidR="00FA07A1" w:rsidRPr="00E025BB" w:rsidRDefault="00FA07A1" w:rsidP="00733E52">
      <w:pPr>
        <w:rPr>
          <w:rFonts w:cs="Arial"/>
        </w:rPr>
      </w:pPr>
    </w:p>
    <w:p w14:paraId="4E54A14A" w14:textId="77777777" w:rsidR="00FA07A1" w:rsidRPr="00FA07A1" w:rsidRDefault="00FA07A1" w:rsidP="0040425F">
      <w:pPr>
        <w:pBdr>
          <w:top w:val="single" w:sz="12" w:space="1" w:color="000066"/>
          <w:left w:val="single" w:sz="12" w:space="4" w:color="000066"/>
          <w:bottom w:val="single" w:sz="12" w:space="1" w:color="000066"/>
          <w:right w:val="single" w:sz="12" w:space="4" w:color="000066"/>
        </w:pBdr>
        <w:shd w:val="clear" w:color="auto" w:fill="BFBFBF"/>
        <w:jc w:val="center"/>
        <w:rPr>
          <w:rFonts w:ascii="Aller" w:hAnsi="Aller" w:cs="Arial"/>
          <w:b/>
          <w:color w:val="29235C"/>
          <w:szCs w:val="22"/>
          <w:u w:val="single"/>
        </w:rPr>
      </w:pPr>
    </w:p>
    <w:p w14:paraId="0E2A913D" w14:textId="678AAE7B" w:rsidR="00FA2E6F" w:rsidRPr="00FA07A1" w:rsidRDefault="00FA2E6F" w:rsidP="0040425F">
      <w:pPr>
        <w:pBdr>
          <w:top w:val="single" w:sz="12" w:space="1" w:color="000066"/>
          <w:left w:val="single" w:sz="12" w:space="4" w:color="000066"/>
          <w:bottom w:val="single" w:sz="12" w:space="1" w:color="000066"/>
          <w:right w:val="single" w:sz="12" w:space="4" w:color="000066"/>
        </w:pBdr>
        <w:shd w:val="clear" w:color="auto" w:fill="BFBFBF"/>
        <w:jc w:val="center"/>
        <w:rPr>
          <w:rFonts w:ascii="Aller" w:hAnsi="Aller" w:cs="Arial"/>
          <w:b/>
          <w:color w:val="29235C"/>
          <w:sz w:val="24"/>
          <w:u w:val="single"/>
        </w:rPr>
      </w:pPr>
      <w:r w:rsidRPr="00FA07A1">
        <w:rPr>
          <w:rFonts w:ascii="Aller" w:hAnsi="Aller" w:cs="Arial"/>
          <w:b/>
          <w:color w:val="29235C"/>
          <w:sz w:val="24"/>
          <w:u w:val="single"/>
        </w:rPr>
        <w:t>PROCHAINE REUNION</w:t>
      </w:r>
    </w:p>
    <w:p w14:paraId="6628045E" w14:textId="66B3EB24" w:rsidR="00C40CBB" w:rsidRPr="00FA07A1" w:rsidRDefault="009653C4" w:rsidP="0001094A">
      <w:pPr>
        <w:pBdr>
          <w:top w:val="single" w:sz="12" w:space="1" w:color="000066"/>
          <w:left w:val="single" w:sz="12" w:space="4" w:color="000066"/>
          <w:bottom w:val="single" w:sz="12" w:space="1" w:color="000066"/>
          <w:right w:val="single" w:sz="12" w:space="4" w:color="000066"/>
        </w:pBdr>
        <w:shd w:val="clear" w:color="auto" w:fill="BFBFBF"/>
        <w:jc w:val="center"/>
        <w:rPr>
          <w:rFonts w:ascii="Aller" w:hAnsi="Aller" w:cs="Arial"/>
          <w:b/>
          <w:color w:val="29235C"/>
          <w:sz w:val="24"/>
        </w:rPr>
      </w:pPr>
      <w:r>
        <w:rPr>
          <w:rFonts w:ascii="Aller" w:hAnsi="Aller" w:cs="Arial"/>
          <w:b/>
          <w:color w:val="29235C"/>
          <w:sz w:val="24"/>
        </w:rPr>
        <w:t xml:space="preserve">Lundi 20 octobre </w:t>
      </w:r>
      <w:r w:rsidR="00F1260D" w:rsidRPr="00FA07A1">
        <w:rPr>
          <w:rFonts w:ascii="Aller" w:hAnsi="Aller" w:cs="Arial"/>
          <w:b/>
          <w:color w:val="29235C"/>
          <w:sz w:val="24"/>
        </w:rPr>
        <w:t>202</w:t>
      </w:r>
      <w:r>
        <w:rPr>
          <w:rFonts w:ascii="Aller" w:hAnsi="Aller" w:cs="Arial"/>
          <w:b/>
          <w:color w:val="29235C"/>
          <w:sz w:val="24"/>
        </w:rPr>
        <w:t>5</w:t>
      </w:r>
      <w:r w:rsidR="00F1260D" w:rsidRPr="00FA07A1">
        <w:rPr>
          <w:rFonts w:ascii="Aller" w:hAnsi="Aller" w:cs="Arial"/>
          <w:b/>
          <w:color w:val="29235C"/>
          <w:sz w:val="24"/>
        </w:rPr>
        <w:t xml:space="preserve"> à </w:t>
      </w:r>
      <w:r>
        <w:rPr>
          <w:rFonts w:ascii="Aller" w:hAnsi="Aller" w:cs="Arial"/>
          <w:b/>
          <w:color w:val="29235C"/>
          <w:sz w:val="24"/>
        </w:rPr>
        <w:t>9</w:t>
      </w:r>
      <w:r w:rsidR="00F1260D" w:rsidRPr="00FA07A1">
        <w:rPr>
          <w:rFonts w:ascii="Aller" w:hAnsi="Aller" w:cs="Arial"/>
          <w:b/>
          <w:color w:val="29235C"/>
          <w:sz w:val="24"/>
        </w:rPr>
        <w:t>h30 sur site</w:t>
      </w:r>
    </w:p>
    <w:p w14:paraId="1B2EBF5B" w14:textId="77777777" w:rsidR="00FA07A1" w:rsidRPr="00FA07A1" w:rsidRDefault="00FA07A1" w:rsidP="0001094A">
      <w:pPr>
        <w:pBdr>
          <w:top w:val="single" w:sz="12" w:space="1" w:color="000066"/>
          <w:left w:val="single" w:sz="12" w:space="4" w:color="000066"/>
          <w:bottom w:val="single" w:sz="12" w:space="1" w:color="000066"/>
          <w:right w:val="single" w:sz="12" w:space="4" w:color="000066"/>
        </w:pBdr>
        <w:shd w:val="clear" w:color="auto" w:fill="BFBFBF"/>
        <w:jc w:val="center"/>
        <w:rPr>
          <w:rFonts w:ascii="Aller" w:hAnsi="Aller" w:cs="Arial"/>
          <w:b/>
          <w:color w:val="29235C"/>
          <w:szCs w:val="22"/>
        </w:rPr>
      </w:pPr>
    </w:p>
    <w:p w14:paraId="58CEF9C2" w14:textId="77777777" w:rsidR="00FA07A1" w:rsidRDefault="00FA07A1">
      <w:pPr>
        <w:rPr>
          <w:sz w:val="24"/>
          <w:szCs w:val="22"/>
        </w:rPr>
      </w:pPr>
    </w:p>
    <w:p w14:paraId="67BEE3C3" w14:textId="09BF4BE7" w:rsidR="002B05A7" w:rsidRPr="00F010E1" w:rsidRDefault="00DD5986">
      <w:pPr>
        <w:rPr>
          <w:sz w:val="24"/>
          <w:szCs w:val="22"/>
        </w:rPr>
      </w:pP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b/>
          <w:sz w:val="24"/>
          <w:szCs w:val="22"/>
        </w:rPr>
        <w:t>POUR BECIB,</w:t>
      </w:r>
      <w:r w:rsidR="00DD5EEB">
        <w:rPr>
          <w:b/>
          <w:sz w:val="24"/>
          <w:szCs w:val="22"/>
        </w:rPr>
        <w:t xml:space="preserve"> </w:t>
      </w:r>
      <w:r w:rsidR="00FA07A1">
        <w:rPr>
          <w:b/>
          <w:sz w:val="24"/>
          <w:szCs w:val="22"/>
        </w:rPr>
        <w:t>E</w:t>
      </w:r>
      <w:r w:rsidR="006D5C01">
        <w:rPr>
          <w:b/>
          <w:sz w:val="24"/>
          <w:szCs w:val="22"/>
        </w:rPr>
        <w:t>. DEVALLEZ</w:t>
      </w:r>
    </w:p>
    <w:sectPr w:rsidR="002B05A7" w:rsidRPr="00F010E1" w:rsidSect="00FD0C61">
      <w:headerReference w:type="default" r:id="rId13"/>
      <w:footerReference w:type="default" r:id="rId14"/>
      <w:footnotePr>
        <w:pos w:val="beneathText"/>
      </w:footnotePr>
      <w:pgSz w:w="11905" w:h="16837"/>
      <w:pgMar w:top="1701" w:right="1134" w:bottom="1560" w:left="1134" w:header="567" w:footer="4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C268B" w14:textId="77777777" w:rsidR="00AC5D31" w:rsidRDefault="00AC5D31">
      <w:r>
        <w:separator/>
      </w:r>
    </w:p>
  </w:endnote>
  <w:endnote w:type="continuationSeparator" w:id="0">
    <w:p w14:paraId="3F5430B5" w14:textId="77777777" w:rsidR="00AC5D31" w:rsidRDefault="00AC5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ller Display">
    <w:altName w:val="Calibri"/>
    <w:panose1 w:val="020B0503040302020203"/>
    <w:charset w:val="00"/>
    <w:family w:val="swiss"/>
    <w:pitch w:val="variable"/>
    <w:sig w:usb0="A00000AF" w:usb1="5000205B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ler">
    <w:altName w:val="Calibri"/>
    <w:panose1 w:val="020B0503030302020204"/>
    <w:charset w:val="00"/>
    <w:family w:val="swiss"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9"/>
      <w:gridCol w:w="2321"/>
      <w:gridCol w:w="2321"/>
      <w:gridCol w:w="2468"/>
    </w:tblGrid>
    <w:tr w:rsidR="00347B04" w:rsidRPr="00FD0C61" w14:paraId="76D44206" w14:textId="77777777" w:rsidTr="008C1BD6">
      <w:trPr>
        <w:cantSplit/>
        <w:trHeight w:val="139"/>
      </w:trPr>
      <w:tc>
        <w:tcPr>
          <w:tcW w:w="9219" w:type="dxa"/>
          <w:gridSpan w:val="4"/>
          <w:tcBorders>
            <w:bottom w:val="single" w:sz="4" w:space="0" w:color="7F7F7F" w:themeColor="text1" w:themeTint="80"/>
          </w:tcBorders>
        </w:tcPr>
        <w:p w14:paraId="61F10832" w14:textId="02AB7616" w:rsidR="00347B04" w:rsidRPr="00FD0C61" w:rsidRDefault="00A15F43" w:rsidP="00E9416D">
          <w:pPr>
            <w:snapToGrid w:val="0"/>
            <w:jc w:val="left"/>
            <w:rPr>
              <w:b/>
              <w:sz w:val="18"/>
              <w:szCs w:val="18"/>
            </w:rPr>
          </w:pPr>
          <w:r w:rsidRPr="00FD0C61">
            <w:rPr>
              <w:b/>
              <w:i/>
              <w:noProof/>
              <w:sz w:val="18"/>
              <w:szCs w:val="18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02DD390B" wp14:editId="29DD0130">
                    <wp:simplePos x="0" y="0"/>
                    <wp:positionH relativeFrom="page">
                      <wp:posOffset>6765925</wp:posOffset>
                    </wp:positionH>
                    <wp:positionV relativeFrom="page">
                      <wp:posOffset>9919335</wp:posOffset>
                    </wp:positionV>
                    <wp:extent cx="520700" cy="520700"/>
                    <wp:effectExtent l="0" t="0" r="0" b="0"/>
                    <wp:wrapNone/>
                    <wp:docPr id="4" name="Ellips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20700" cy="520700"/>
                            </a:xfrm>
                            <a:prstGeom prst="ellipse">
                              <a:avLst/>
                            </a:prstGeom>
                            <a:solidFill>
                              <a:srgbClr val="000066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31750">
                                  <a:solidFill>
                                    <a:srgbClr val="80808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F9B664F" w14:textId="77777777" w:rsidR="00F55D47" w:rsidRPr="000A6C61" w:rsidRDefault="00F55D47" w:rsidP="00F55D47">
                                <w:pPr>
                                  <w:pStyle w:val="Sansinterligne"/>
                                  <w:jc w:val="center"/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 w:rsidRPr="000A6C61">
                                  <w:rPr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0A6C61">
                                  <w:rPr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instrText>PAGE  \* Arabic  \* MERGEFORMAT</w:instrText>
                                </w:r>
                                <w:r w:rsidRPr="000A6C61">
                                  <w:rPr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="00EB273F">
                                  <w:rPr>
                                    <w:rFonts w:ascii="Aller" w:hAnsi="Aller"/>
                                    <w:b/>
                                    <w:noProof/>
                                    <w:color w:val="FFFFFF"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 w:rsidRPr="000A6C61">
                                  <w:rPr>
                                    <w:rFonts w:ascii="Aller" w:hAnsi="Aller"/>
                                    <w:b/>
                                    <w:noProof/>
                                    <w:color w:val="FFFFFF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  <w:r w:rsidRPr="000A6C61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27B0AAC2" w14:textId="77777777" w:rsidR="00F55D47" w:rsidRPr="00F55D47" w:rsidRDefault="00F55D47" w:rsidP="00F55D47">
                                <w:pPr>
                                  <w:pStyle w:val="Sansinterligne"/>
                                  <w:jc w:val="center"/>
                                  <w:rPr>
                                    <w:rFonts w:ascii="Aller Display" w:hAnsi="Aller Display"/>
                                    <w:noProof/>
                                    <w:color w:val="FFFFFF"/>
                                    <w:sz w:val="32"/>
                                    <w:szCs w:val="32"/>
                                  </w:rPr>
                                </w:pPr>
                                <w:r w:rsidRPr="000A6C61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Pr="00F55D47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55D47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instrText xml:space="preserve"> NUMPAGES  \* Arabic </w:instrText>
                                </w:r>
                                <w:r w:rsidRPr="00F55D47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EB273F">
                                  <w:rPr>
                                    <w:rStyle w:val="Numrodepage"/>
                                    <w:rFonts w:ascii="Aller" w:hAnsi="Aller"/>
                                    <w:b/>
                                    <w:noProof/>
                                    <w:color w:val="FFFFFF"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 w:rsidRPr="00F55D47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  <w:p w14:paraId="3F93A7F2" w14:textId="77777777" w:rsidR="00347B04" w:rsidRPr="006059F3" w:rsidRDefault="00347B04" w:rsidP="0040425F">
                                <w:pPr>
                                  <w:pStyle w:val="Sansinterligne"/>
                                  <w:jc w:val="center"/>
                                  <w:rPr>
                                    <w:rFonts w:ascii="Aller Display" w:hAnsi="Aller Display"/>
                                    <w:noProof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02DD390B" id="Ellipse 16" o:spid="_x0000_s1026" style="position:absolute;margin-left:532.75pt;margin-top:781.05pt;width:41pt;height:4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" o:allowincell="f" fillcolor="#006" stroked="f" strokecolor="gray" strokeweight="2.5pt">
                    <v:shadow color="#868686"/>
                    <v:path arrowok="t"/>
                    <v:textbox inset="0,0,0,0">
                      <w:txbxContent>
                        <w:p w14:paraId="1F9B664F" w14:textId="77777777" w:rsidR="00F55D47" w:rsidRPr="000A6C61" w:rsidRDefault="00F55D47" w:rsidP="00F55D47">
                          <w:pPr>
                            <w:pStyle w:val="Sansinterligne"/>
                            <w:jc w:val="center"/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</w:pPr>
                          <w:r w:rsidRPr="000A6C61">
                            <w:rPr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0A6C61">
                            <w:rPr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  <w:instrText>PAGE  \* Arabic  \* MERGEFORMAT</w:instrText>
                          </w:r>
                          <w:r w:rsidRPr="000A6C61">
                            <w:rPr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B273F">
                            <w:rPr>
                              <w:rFonts w:ascii="Aller" w:hAnsi="Aller"/>
                              <w:b/>
                              <w:noProof/>
                              <w:color w:val="FFFFFF"/>
                              <w:sz w:val="28"/>
                              <w:szCs w:val="28"/>
                            </w:rPr>
                            <w:t>5</w:t>
                          </w:r>
                          <w:r w:rsidRPr="000A6C61">
                            <w:rPr>
                              <w:rFonts w:ascii="Aller" w:hAnsi="Aller"/>
                              <w:b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  <w:r w:rsidRPr="000A6C61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27B0AAC2" w14:textId="77777777" w:rsidR="00F55D47" w:rsidRPr="00F55D47" w:rsidRDefault="00F55D47" w:rsidP="00F55D47">
                          <w:pPr>
                            <w:pStyle w:val="Sansinterligne"/>
                            <w:jc w:val="center"/>
                            <w:rPr>
                              <w:rFonts w:ascii="Aller Display" w:hAnsi="Aller Display"/>
                              <w:noProof/>
                              <w:color w:val="FFFFFF"/>
                              <w:sz w:val="32"/>
                              <w:szCs w:val="32"/>
                            </w:rPr>
                          </w:pPr>
                          <w:r w:rsidRPr="000A6C61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t>/</w:t>
                          </w:r>
                          <w:r w:rsidRPr="00F55D47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55D47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instrText xml:space="preserve"> NUMPAGES  \* Arabic </w:instrText>
                          </w:r>
                          <w:r w:rsidRPr="00F55D47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EB273F">
                            <w:rPr>
                              <w:rStyle w:val="Numrodepage"/>
                              <w:rFonts w:ascii="Aller" w:hAnsi="Aller"/>
                              <w:b/>
                              <w:noProof/>
                              <w:color w:val="FFFFFF"/>
                              <w:sz w:val="16"/>
                              <w:szCs w:val="16"/>
                            </w:rPr>
                            <w:t>5</w:t>
                          </w:r>
                          <w:r w:rsidRPr="00F55D47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3F93A7F2" w14:textId="77777777" w:rsidR="00347B04" w:rsidRPr="006059F3" w:rsidRDefault="00347B04" w:rsidP="0040425F">
                          <w:pPr>
                            <w:pStyle w:val="Sansinterligne"/>
                            <w:jc w:val="center"/>
                            <w:rPr>
                              <w:rFonts w:ascii="Aller Display" w:hAnsi="Aller Display"/>
                              <w:noProof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anchorx="page" anchory="page"/>
                  </v:oval>
                </w:pict>
              </mc:Fallback>
            </mc:AlternateContent>
          </w:r>
          <w:r w:rsidR="00D002FD" w:rsidRPr="00FD0C61">
            <w:rPr>
              <w:b/>
              <w:i/>
              <w:sz w:val="18"/>
              <w:szCs w:val="18"/>
            </w:rPr>
            <w:t xml:space="preserve">Mairie </w:t>
          </w:r>
          <w:r w:rsidR="00A17E67" w:rsidRPr="00FD0C61">
            <w:rPr>
              <w:b/>
              <w:i/>
              <w:sz w:val="18"/>
              <w:szCs w:val="18"/>
            </w:rPr>
            <w:t>du MONT-DORE</w:t>
          </w:r>
          <w:r w:rsidR="00B44991" w:rsidRPr="00FD0C61">
            <w:rPr>
              <w:b/>
              <w:i/>
              <w:sz w:val="18"/>
              <w:szCs w:val="18"/>
            </w:rPr>
            <w:t xml:space="preserve"> / </w:t>
          </w:r>
          <w:r w:rsidR="00347B04" w:rsidRPr="00FD0C61">
            <w:rPr>
              <w:b/>
              <w:i/>
              <w:sz w:val="18"/>
              <w:szCs w:val="18"/>
            </w:rPr>
            <w:t xml:space="preserve">BECIB </w:t>
          </w:r>
          <w:r w:rsidR="00462A49" w:rsidRPr="00FD0C61">
            <w:rPr>
              <w:b/>
              <w:i/>
              <w:sz w:val="18"/>
              <w:szCs w:val="18"/>
            </w:rPr>
            <w:t>/</w:t>
          </w:r>
          <w:r w:rsidR="005643EF" w:rsidRPr="00FD0C61">
            <w:rPr>
              <w:b/>
              <w:i/>
              <w:sz w:val="18"/>
              <w:szCs w:val="18"/>
            </w:rPr>
            <w:t xml:space="preserve"> </w:t>
          </w:r>
          <w:r w:rsidR="00A17E67" w:rsidRPr="00FD0C61">
            <w:rPr>
              <w:b/>
              <w:i/>
              <w:sz w:val="18"/>
              <w:szCs w:val="18"/>
            </w:rPr>
            <w:t xml:space="preserve">LA CRAVACHE GDE </w:t>
          </w:r>
          <w:r w:rsidR="00B44991" w:rsidRPr="00FD0C61">
            <w:rPr>
              <w:b/>
              <w:i/>
              <w:sz w:val="18"/>
              <w:szCs w:val="18"/>
            </w:rPr>
            <w:t xml:space="preserve">/ </w:t>
          </w:r>
          <w:r w:rsidR="0088690E" w:rsidRPr="00FD0C61">
            <w:rPr>
              <w:b/>
              <w:i/>
              <w:sz w:val="18"/>
              <w:szCs w:val="18"/>
            </w:rPr>
            <w:t>CR réunion</w:t>
          </w:r>
          <w:r w:rsidR="00347B04" w:rsidRPr="00FD0C61">
            <w:rPr>
              <w:b/>
              <w:i/>
              <w:sz w:val="18"/>
              <w:szCs w:val="18"/>
            </w:rPr>
            <w:t xml:space="preserve"> de chantier                                                                                                                               </w:t>
          </w:r>
        </w:p>
      </w:tc>
    </w:tr>
    <w:tr w:rsidR="00347B04" w:rsidRPr="00FD0C61" w14:paraId="269F509C" w14:textId="77777777" w:rsidTr="008C1BD6">
      <w:tc>
        <w:tcPr>
          <w:tcW w:w="2109" w:type="dxa"/>
          <w:tcBorders>
            <w:top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</w:tcBorders>
        </w:tcPr>
        <w:p w14:paraId="47F5D48B" w14:textId="77777777" w:rsidR="00347B04" w:rsidRPr="00FD0C61" w:rsidRDefault="00347B04">
          <w:pPr>
            <w:pStyle w:val="Pieddepage"/>
            <w:snapToGrid w:val="0"/>
            <w:jc w:val="center"/>
            <w:rPr>
              <w:b/>
              <w:sz w:val="18"/>
              <w:szCs w:val="18"/>
            </w:rPr>
          </w:pPr>
          <w:r w:rsidRPr="00FD0C61">
            <w:rPr>
              <w:b/>
              <w:sz w:val="18"/>
              <w:szCs w:val="18"/>
            </w:rPr>
            <w:t>Numéro DNS</w:t>
          </w:r>
        </w:p>
      </w:tc>
      <w:tc>
        <w:tcPr>
          <w:tcW w:w="232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</w:tcBorders>
        </w:tcPr>
        <w:p w14:paraId="3CE7B5C8" w14:textId="77777777" w:rsidR="00347B04" w:rsidRPr="00FD0C61" w:rsidRDefault="00347B04">
          <w:pPr>
            <w:pStyle w:val="Pieddepage"/>
            <w:snapToGrid w:val="0"/>
            <w:jc w:val="center"/>
            <w:rPr>
              <w:b/>
              <w:sz w:val="18"/>
              <w:szCs w:val="18"/>
            </w:rPr>
          </w:pPr>
          <w:r w:rsidRPr="00FD0C61">
            <w:rPr>
              <w:b/>
              <w:sz w:val="18"/>
              <w:szCs w:val="18"/>
            </w:rPr>
            <w:t>Version</w:t>
          </w:r>
        </w:p>
      </w:tc>
      <w:tc>
        <w:tcPr>
          <w:tcW w:w="232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</w:tcBorders>
        </w:tcPr>
        <w:p w14:paraId="203598F8" w14:textId="77777777" w:rsidR="00347B04" w:rsidRPr="00FD0C61" w:rsidRDefault="00347B04">
          <w:pPr>
            <w:pStyle w:val="Pieddepage"/>
            <w:snapToGrid w:val="0"/>
            <w:jc w:val="center"/>
            <w:rPr>
              <w:b/>
              <w:sz w:val="18"/>
              <w:szCs w:val="18"/>
            </w:rPr>
          </w:pPr>
          <w:r w:rsidRPr="00FD0C61">
            <w:rPr>
              <w:b/>
              <w:sz w:val="18"/>
              <w:szCs w:val="18"/>
            </w:rPr>
            <w:t>Modification : ordre</w:t>
          </w:r>
        </w:p>
      </w:tc>
      <w:tc>
        <w:tcPr>
          <w:tcW w:w="2468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</w:tcBorders>
        </w:tcPr>
        <w:p w14:paraId="433A175E" w14:textId="77777777" w:rsidR="00347B04" w:rsidRPr="00FD0C61" w:rsidRDefault="00347B04">
          <w:pPr>
            <w:pStyle w:val="Pieddepage"/>
            <w:snapToGrid w:val="0"/>
            <w:jc w:val="center"/>
            <w:rPr>
              <w:b/>
              <w:sz w:val="18"/>
              <w:szCs w:val="18"/>
            </w:rPr>
          </w:pPr>
          <w:r w:rsidRPr="00FD0C61">
            <w:rPr>
              <w:b/>
              <w:sz w:val="18"/>
              <w:szCs w:val="18"/>
            </w:rPr>
            <w:t>Date</w:t>
          </w:r>
        </w:p>
      </w:tc>
    </w:tr>
    <w:tr w:rsidR="00347B04" w:rsidRPr="00FD0C61" w14:paraId="04D4A716" w14:textId="77777777" w:rsidTr="008C1BD6">
      <w:tc>
        <w:tcPr>
          <w:tcW w:w="2109" w:type="dxa"/>
          <w:tcBorders>
            <w:top w:val="single" w:sz="4" w:space="0" w:color="7F7F7F" w:themeColor="text1" w:themeTint="80"/>
            <w:bottom w:val="nil"/>
            <w:right w:val="single" w:sz="4" w:space="0" w:color="7F7F7F" w:themeColor="text1" w:themeTint="80"/>
          </w:tcBorders>
        </w:tcPr>
        <w:p w14:paraId="48E433E2" w14:textId="5C734091" w:rsidR="00347B04" w:rsidRPr="00FD0C61" w:rsidRDefault="00BB2306" w:rsidP="000537C8">
          <w:pPr>
            <w:pStyle w:val="Pieddepage"/>
            <w:snapToGrid w:val="0"/>
            <w:jc w:val="center"/>
            <w:rPr>
              <w:sz w:val="18"/>
              <w:szCs w:val="18"/>
              <w:lang w:val="en-GB"/>
            </w:rPr>
          </w:pPr>
          <w:r w:rsidRPr="00FD0C61">
            <w:rPr>
              <w:sz w:val="18"/>
              <w:szCs w:val="18"/>
              <w:lang w:val="en-GB"/>
            </w:rPr>
            <w:t>20</w:t>
          </w:r>
          <w:r w:rsidR="004E44B5" w:rsidRPr="00FD0C61">
            <w:rPr>
              <w:sz w:val="18"/>
              <w:szCs w:val="18"/>
              <w:lang w:val="en-GB"/>
            </w:rPr>
            <w:t>2</w:t>
          </w:r>
          <w:r w:rsidR="00FD0C61" w:rsidRPr="00FD0C61">
            <w:rPr>
              <w:sz w:val="18"/>
              <w:szCs w:val="18"/>
              <w:lang w:val="en-GB"/>
            </w:rPr>
            <w:t>5</w:t>
          </w:r>
          <w:r w:rsidRPr="00FD0C61">
            <w:rPr>
              <w:sz w:val="18"/>
              <w:szCs w:val="18"/>
              <w:lang w:val="en-GB"/>
            </w:rPr>
            <w:t>BEC0</w:t>
          </w:r>
          <w:r w:rsidR="00C57708" w:rsidRPr="00FD0C61">
            <w:rPr>
              <w:sz w:val="18"/>
              <w:szCs w:val="18"/>
              <w:lang w:val="en-GB"/>
            </w:rPr>
            <w:t>1</w:t>
          </w:r>
          <w:r w:rsidR="00FD0C61" w:rsidRPr="00FD0C61">
            <w:rPr>
              <w:sz w:val="18"/>
              <w:szCs w:val="18"/>
              <w:lang w:val="en-GB"/>
            </w:rPr>
            <w:t>0</w:t>
          </w:r>
          <w:r w:rsidR="00047147" w:rsidRPr="00FD0C61">
            <w:rPr>
              <w:sz w:val="18"/>
              <w:szCs w:val="18"/>
              <w:lang w:val="en-GB"/>
            </w:rPr>
            <w:t>/</w:t>
          </w:r>
          <w:r w:rsidR="00047D42" w:rsidRPr="00FD0C61">
            <w:rPr>
              <w:sz w:val="18"/>
              <w:szCs w:val="18"/>
              <w:lang w:val="en-GB"/>
            </w:rPr>
            <w:t>CR0</w:t>
          </w:r>
          <w:r w:rsidR="00C57708" w:rsidRPr="00FD0C61">
            <w:rPr>
              <w:sz w:val="18"/>
              <w:szCs w:val="18"/>
              <w:lang w:val="en-GB"/>
            </w:rPr>
            <w:t>0</w:t>
          </w:r>
          <w:r w:rsidR="00FD0C61" w:rsidRPr="00FD0C61">
            <w:rPr>
              <w:sz w:val="18"/>
              <w:szCs w:val="18"/>
              <w:lang w:val="en-GB"/>
            </w:rPr>
            <w:t>1</w:t>
          </w:r>
        </w:p>
      </w:tc>
      <w:tc>
        <w:tcPr>
          <w:tcW w:w="232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nil"/>
            <w:right w:val="single" w:sz="4" w:space="0" w:color="7F7F7F" w:themeColor="text1" w:themeTint="80"/>
          </w:tcBorders>
        </w:tcPr>
        <w:p w14:paraId="75A73C51" w14:textId="16A91C6B" w:rsidR="00347B04" w:rsidRPr="00FD0C61" w:rsidRDefault="00347B04">
          <w:pPr>
            <w:pStyle w:val="Pieddepage"/>
            <w:snapToGrid w:val="0"/>
            <w:jc w:val="center"/>
            <w:rPr>
              <w:sz w:val="18"/>
              <w:szCs w:val="18"/>
              <w:lang w:val="en-GB"/>
            </w:rPr>
          </w:pPr>
          <w:r w:rsidRPr="00FD0C61">
            <w:rPr>
              <w:sz w:val="18"/>
              <w:szCs w:val="18"/>
              <w:lang w:val="en-GB"/>
            </w:rPr>
            <w:t>1</w:t>
          </w:r>
        </w:p>
      </w:tc>
      <w:tc>
        <w:tcPr>
          <w:tcW w:w="232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nil"/>
            <w:right w:val="single" w:sz="4" w:space="0" w:color="7F7F7F" w:themeColor="text1" w:themeTint="80"/>
          </w:tcBorders>
        </w:tcPr>
        <w:p w14:paraId="2BC1D9C0" w14:textId="77777777" w:rsidR="00347B04" w:rsidRPr="00FD0C61" w:rsidRDefault="00447F6B">
          <w:pPr>
            <w:pStyle w:val="Pieddepage"/>
            <w:snapToGrid w:val="0"/>
            <w:jc w:val="center"/>
            <w:rPr>
              <w:sz w:val="18"/>
              <w:szCs w:val="18"/>
              <w:lang w:val="en-GB"/>
            </w:rPr>
          </w:pPr>
          <w:r w:rsidRPr="00FD0C61">
            <w:rPr>
              <w:sz w:val="18"/>
              <w:szCs w:val="18"/>
              <w:lang w:val="en-GB"/>
            </w:rPr>
            <w:t>A</w:t>
          </w:r>
        </w:p>
      </w:tc>
      <w:tc>
        <w:tcPr>
          <w:tcW w:w="2468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nil"/>
          </w:tcBorders>
        </w:tcPr>
        <w:p w14:paraId="46CB6B00" w14:textId="06EB850B" w:rsidR="00347B04" w:rsidRPr="00FD0C61" w:rsidRDefault="00FD0C61" w:rsidP="00174983">
          <w:pPr>
            <w:pStyle w:val="Pieddepage"/>
            <w:snapToGrid w:val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13 / 10 / 2025</w:t>
          </w:r>
        </w:p>
      </w:tc>
    </w:tr>
  </w:tbl>
  <w:p w14:paraId="6D1AA06D" w14:textId="61D8C7AE" w:rsidR="00347B04" w:rsidRDefault="00FD0C61" w:rsidP="0040425F">
    <w:pPr>
      <w:pStyle w:val="Pieddepage"/>
      <w:rPr>
        <w:b/>
        <w:color w:val="595959"/>
        <w:sz w:val="16"/>
        <w:szCs w:val="16"/>
        <w:lang w:eastAsia="x-none"/>
      </w:rPr>
    </w:pPr>
    <w:r w:rsidRPr="00FD0C61">
      <w:rPr>
        <w:rFonts w:eastAsia="Arial" w:cs="Arial"/>
        <w:b/>
        <w:i/>
        <w:noProof/>
        <w:color w:val="595959"/>
        <w:sz w:val="18"/>
        <w:szCs w:val="18"/>
        <w:lang w:eastAsia="fr-FR"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119065C9" wp14:editId="4D3BE255">
              <wp:simplePos x="0" y="0"/>
              <wp:positionH relativeFrom="page">
                <wp:posOffset>6710045</wp:posOffset>
              </wp:positionH>
              <wp:positionV relativeFrom="page">
                <wp:posOffset>9881870</wp:posOffset>
              </wp:positionV>
              <wp:extent cx="520700" cy="520700"/>
              <wp:effectExtent l="19050" t="19050" r="12700" b="12700"/>
              <wp:wrapNone/>
              <wp:docPr id="11" name="Oval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rgbClr val="29235C"/>
                      </a:solidFill>
                      <a:ln w="3175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5CC30B86" w14:textId="77777777" w:rsidR="00FD0C61" w:rsidRPr="00FD0C61" w:rsidRDefault="00FD0C61" w:rsidP="00FD0C61">
                          <w:pPr>
                            <w:pStyle w:val="Sansinterligne"/>
                            <w:jc w:val="center"/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9C14A4">
                            <w:rPr>
                              <w:rFonts w:ascii="Arial Narrow" w:hAnsi="Arial Narrow"/>
                              <w:b/>
                              <w:color w:val="FFFFFF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instrText>PAGE  \* Arabic  \* MERGEFORMAT</w:instrText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14</w:t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419DEA5F" w14:textId="77777777" w:rsidR="00FD0C61" w:rsidRPr="00FD0C61" w:rsidRDefault="00FD0C61" w:rsidP="00FD0C61">
                          <w:pPr>
                            <w:pStyle w:val="Sansinterligne"/>
                            <w:jc w:val="center"/>
                            <w:rPr>
                              <w:rFonts w:ascii="Arial Narrow" w:hAnsi="Arial Narrow"/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/</w:t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snapToGrid w:val="0"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NUMPAGES </w:instrText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14</w:t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119065C9" id="Oval 21" o:spid="_x0000_s1027" style="position:absolute;left:0;text-align:left;margin-left:528.35pt;margin-top:778.1pt;width:41pt;height:41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" o:allowincell="f" fillcolor="#29235c" strokecolor="gray" strokeweight="2.5pt">
              <v:textbox inset="0,0,0,0">
                <w:txbxContent>
                  <w:p w14:paraId="5CC30B86" w14:textId="77777777" w:rsidR="00FD0C61" w:rsidRPr="00FD0C61" w:rsidRDefault="00FD0C61" w:rsidP="00FD0C61">
                    <w:pPr>
                      <w:pStyle w:val="Sansinterligne"/>
                      <w:jc w:val="center"/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 w:rsidRPr="009C14A4">
                      <w:rPr>
                        <w:rFonts w:ascii="Arial Narrow" w:hAnsi="Arial Narrow"/>
                        <w:b/>
                        <w:color w:val="FFFFFF"/>
                        <w:sz w:val="28"/>
                        <w:szCs w:val="28"/>
                      </w:rPr>
                      <w:t xml:space="preserve"> </w:t>
                    </w:r>
                    <w:r w:rsidRPr="00FD0C61">
                      <w:rPr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FD0C61">
                      <w:rPr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  <w:instrText>PAGE  \* Arabic  \* MERGEFORMAT</w:instrText>
                    </w:r>
                    <w:r w:rsidRPr="00FD0C61">
                      <w:rPr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FD0C61">
                      <w:rPr>
                        <w:rFonts w:ascii="Arial Narrow" w:hAnsi="Arial Narrow"/>
                        <w:b/>
                        <w:noProof/>
                        <w:color w:val="FFFFFF" w:themeColor="background1"/>
                        <w:sz w:val="28"/>
                        <w:szCs w:val="28"/>
                      </w:rPr>
                      <w:t>14</w:t>
                    </w:r>
                    <w:r w:rsidRPr="00FD0C61">
                      <w:rPr>
                        <w:rFonts w:ascii="Arial Narrow" w:hAnsi="Arial Narrow"/>
                        <w:b/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  <w:t xml:space="preserve"> </w:t>
                    </w:r>
                  </w:p>
                  <w:p w14:paraId="419DEA5F" w14:textId="77777777" w:rsidR="00FD0C61" w:rsidRPr="00FD0C61" w:rsidRDefault="00FD0C61" w:rsidP="00FD0C61">
                    <w:pPr>
                      <w:pStyle w:val="Sansinterligne"/>
                      <w:jc w:val="center"/>
                      <w:rPr>
                        <w:rFonts w:ascii="Arial Narrow" w:hAnsi="Arial Narrow"/>
                        <w:b/>
                        <w:noProof/>
                        <w:color w:val="FFFFFF" w:themeColor="background1"/>
                        <w:sz w:val="32"/>
                        <w:szCs w:val="32"/>
                      </w:rPr>
                    </w:pP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6"/>
                        <w:szCs w:val="16"/>
                      </w:rPr>
                      <w:t>/</w:t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snapToGrid w:val="0"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8"/>
                        <w:szCs w:val="18"/>
                      </w:rPr>
                      <w:instrText xml:space="preserve"> NUMPAGES </w:instrText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noProof/>
                        <w:color w:val="FFFFFF" w:themeColor="background1"/>
                        <w:sz w:val="18"/>
                        <w:szCs w:val="18"/>
                      </w:rPr>
                      <w:t>14</w:t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8DBD6" w14:textId="77777777" w:rsidR="00AC5D31" w:rsidRDefault="00AC5D31">
      <w:r>
        <w:separator/>
      </w:r>
    </w:p>
  </w:footnote>
  <w:footnote w:type="continuationSeparator" w:id="0">
    <w:p w14:paraId="0725FA73" w14:textId="77777777" w:rsidR="00AC5D31" w:rsidRDefault="00AC5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7" w:type="dxa"/>
      <w:tblBorders>
        <w:bottom w:val="single" w:sz="12" w:space="0" w:color="7F7F7F"/>
      </w:tblBorders>
      <w:tblLook w:val="04A0" w:firstRow="1" w:lastRow="0" w:firstColumn="1" w:lastColumn="0" w:noHBand="0" w:noVBand="1"/>
    </w:tblPr>
    <w:tblGrid>
      <w:gridCol w:w="4077"/>
      <w:gridCol w:w="5670"/>
    </w:tblGrid>
    <w:tr w:rsidR="00347B04" w14:paraId="60760B36" w14:textId="77777777" w:rsidTr="0040425F">
      <w:tc>
        <w:tcPr>
          <w:tcW w:w="4077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6494E3B" w14:textId="0B555E1A" w:rsidR="00347B04" w:rsidRDefault="00347B04">
          <w:pPr>
            <w:ind w:firstLine="6"/>
            <w:rPr>
              <w:i/>
              <w:noProof/>
              <w:sz w:val="24"/>
              <w:lang w:eastAsia="en-US"/>
            </w:rPr>
          </w:pPr>
        </w:p>
      </w:tc>
      <w:tc>
        <w:tcPr>
          <w:tcW w:w="567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54B2FCF" w14:textId="77777777" w:rsidR="00347B04" w:rsidRPr="00502B0A" w:rsidRDefault="00347B04" w:rsidP="00502B0A">
          <w:pPr>
            <w:pStyle w:val="Pieddepage"/>
            <w:jc w:val="center"/>
            <w:rPr>
              <w:sz w:val="16"/>
              <w:szCs w:val="16"/>
            </w:rPr>
          </w:pPr>
        </w:p>
      </w:tc>
    </w:tr>
  </w:tbl>
  <w:p w14:paraId="2B990FED" w14:textId="54715B44" w:rsidR="00347B04" w:rsidRDefault="00FD0C61">
    <w:pPr>
      <w:pStyle w:val="En-tte"/>
    </w:pPr>
    <w:r w:rsidRPr="00FD0C61">
      <w:rPr>
        <w:rFonts w:eastAsia="Arial" w:cs="Arial"/>
        <w:noProof/>
        <w:color w:val="000000"/>
        <w:szCs w:val="22"/>
        <w:lang w:eastAsia="fr-FR"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ADCDBE5" wp14:editId="1B667D51">
              <wp:simplePos x="0" y="0"/>
              <wp:positionH relativeFrom="page">
                <wp:posOffset>332740</wp:posOffset>
              </wp:positionH>
              <wp:positionV relativeFrom="page">
                <wp:posOffset>318135</wp:posOffset>
              </wp:positionV>
              <wp:extent cx="6832600" cy="10026650"/>
              <wp:effectExtent l="0" t="0" r="25400" b="27305"/>
              <wp:wrapNone/>
              <wp:docPr id="12" name="AutoShap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32600" cy="10026650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90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46C7A7A2" id="AutoShape 24" o:spid="_x0000_s1026" style="position:absolute;margin-left:26.2pt;margin-top:25.05pt;width:538pt;height:789.5pt;z-index:251660800;visibility:visible;mso-wrap-style:square;mso-width-percent:0;mso-height-percent:94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" o:allowincell="f" filled="f" fillcolor="black" strokecolor="gray [1629]" strokeweight="1.5pt">
              <w10:wrap anchorx="page" anchory="page"/>
            </v:roundrect>
          </w:pict>
        </mc:Fallback>
      </mc:AlternateContent>
    </w:r>
    <w:r w:rsidR="008C1BD6">
      <w:rPr>
        <w:noProof/>
        <w:lang w:eastAsia="fr-FR"/>
      </w:rPr>
      <w:drawing>
        <wp:anchor distT="0" distB="0" distL="114300" distR="114300" simplePos="0" relativeHeight="251662848" behindDoc="0" locked="0" layoutInCell="1" allowOverlap="1" wp14:anchorId="7A424F60" wp14:editId="37B440B5">
          <wp:simplePos x="0" y="0"/>
          <wp:positionH relativeFrom="column">
            <wp:posOffset>-481965</wp:posOffset>
          </wp:positionH>
          <wp:positionV relativeFrom="paragraph">
            <wp:posOffset>-257810</wp:posOffset>
          </wp:positionV>
          <wp:extent cx="2019300" cy="733425"/>
          <wp:effectExtent l="0" t="0" r="0" b="9525"/>
          <wp:wrapNone/>
          <wp:docPr id="1239269627" name="Image 1" descr="Z:\03 - ADMIN\LOGO\LIVRAISON BECIB\LIVRAISON BECIB\LOGO BECIB\LOGO BECIB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Z:\03 - ADMIN\LOGO\LIVRAISON BECIB\LIVRAISON BECIB\LOGO BECIB\LOGO BECIB.jpg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96" t="19167" r="-1" b="28712"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5E542F9C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3"/>
      <w:numFmt w:val="bullet"/>
      <w:lvlText w:val="-"/>
      <w:lvlJc w:val="left"/>
      <w:pPr>
        <w:tabs>
          <w:tab w:val="num" w:pos="284"/>
        </w:tabs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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."/>
      <w:lvlJc w:val="left"/>
      <w:pPr>
        <w:tabs>
          <w:tab w:val="num" w:pos="360"/>
        </w:tabs>
      </w:pPr>
      <w:rPr>
        <w:rFonts w:ascii="Tahoma" w:hAnsi="Tahoma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</w:pPr>
    </w:lvl>
  </w:abstractNum>
  <w:abstractNum w:abstractNumId="5" w15:restartNumberingAfterBreak="0">
    <w:nsid w:val="01C5040B"/>
    <w:multiLevelType w:val="hybridMultilevel"/>
    <w:tmpl w:val="9580B57A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401350"/>
    <w:multiLevelType w:val="hybridMultilevel"/>
    <w:tmpl w:val="6256F29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605506"/>
    <w:multiLevelType w:val="hybridMultilevel"/>
    <w:tmpl w:val="3528CC0A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73FB2"/>
    <w:multiLevelType w:val="hybridMultilevel"/>
    <w:tmpl w:val="B96AC0A2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917DB"/>
    <w:multiLevelType w:val="hybridMultilevel"/>
    <w:tmpl w:val="76C294B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D5BD3"/>
    <w:multiLevelType w:val="hybridMultilevel"/>
    <w:tmpl w:val="D12613BA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63507B"/>
    <w:multiLevelType w:val="hybridMultilevel"/>
    <w:tmpl w:val="670214D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137"/>
    <w:multiLevelType w:val="hybridMultilevel"/>
    <w:tmpl w:val="B11AD518"/>
    <w:lvl w:ilvl="0" w:tplc="AC3C1944">
      <w:start w:val="16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601F8"/>
    <w:multiLevelType w:val="hybridMultilevel"/>
    <w:tmpl w:val="4F2A97D6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C2095"/>
    <w:multiLevelType w:val="hybridMultilevel"/>
    <w:tmpl w:val="B94050F6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A62811"/>
    <w:multiLevelType w:val="hybridMultilevel"/>
    <w:tmpl w:val="5488782A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F0C7D"/>
    <w:multiLevelType w:val="multilevel"/>
    <w:tmpl w:val="F702A8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color w:val="29235C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A6E04A8"/>
    <w:multiLevelType w:val="hybridMultilevel"/>
    <w:tmpl w:val="B51A41EA"/>
    <w:lvl w:ilvl="0" w:tplc="AC3C1944">
      <w:start w:val="16"/>
      <w:numFmt w:val="bullet"/>
      <w:lvlText w:val="-"/>
      <w:lvlJc w:val="left"/>
      <w:pPr>
        <w:ind w:left="1440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CD79CF"/>
    <w:multiLevelType w:val="hybridMultilevel"/>
    <w:tmpl w:val="A4CA770E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030FB"/>
    <w:multiLevelType w:val="hybridMultilevel"/>
    <w:tmpl w:val="8ACC370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D1C1F"/>
    <w:multiLevelType w:val="hybridMultilevel"/>
    <w:tmpl w:val="11D2FAF2"/>
    <w:lvl w:ilvl="0" w:tplc="12E68568">
      <w:start w:val="2015"/>
      <w:numFmt w:val="bullet"/>
      <w:lvlText w:val="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6B12ACC"/>
    <w:multiLevelType w:val="hybridMultilevel"/>
    <w:tmpl w:val="002ACA72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873AC"/>
    <w:multiLevelType w:val="hybridMultilevel"/>
    <w:tmpl w:val="44DAB5E0"/>
    <w:lvl w:ilvl="0" w:tplc="C7AA677A">
      <w:start w:val="1"/>
      <w:numFmt w:val="decimal"/>
      <w:pStyle w:val="Titre5"/>
      <w:lvlText w:val="Figure n°%1 :"/>
      <w:lvlJc w:val="left"/>
      <w:pPr>
        <w:ind w:left="720" w:hanging="360"/>
      </w:pPr>
      <w:rPr>
        <w:rFonts w:ascii="Aller Display" w:hAnsi="Aller Display" w:hint="default"/>
        <w:b/>
        <w:i w:val="0"/>
        <w:caps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9171B"/>
    <w:multiLevelType w:val="hybridMultilevel"/>
    <w:tmpl w:val="343661F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A5BD1"/>
    <w:multiLevelType w:val="hybridMultilevel"/>
    <w:tmpl w:val="FCF288A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07AA0"/>
    <w:multiLevelType w:val="hybridMultilevel"/>
    <w:tmpl w:val="4E4898E6"/>
    <w:lvl w:ilvl="0" w:tplc="9F8C2D4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47262"/>
    <w:multiLevelType w:val="hybridMultilevel"/>
    <w:tmpl w:val="085867F8"/>
    <w:lvl w:ilvl="0" w:tplc="12E68568">
      <w:start w:val="2015"/>
      <w:numFmt w:val="bullet"/>
      <w:lvlText w:val="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3915D25"/>
    <w:multiLevelType w:val="hybridMultilevel"/>
    <w:tmpl w:val="50E86D1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2C7A72"/>
    <w:multiLevelType w:val="hybridMultilevel"/>
    <w:tmpl w:val="550ABCBC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B2717"/>
    <w:multiLevelType w:val="hybridMultilevel"/>
    <w:tmpl w:val="8B04B7AC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015123">
    <w:abstractNumId w:val="0"/>
  </w:num>
  <w:num w:numId="2" w16cid:durableId="1895851778">
    <w:abstractNumId w:val="16"/>
  </w:num>
  <w:num w:numId="3" w16cid:durableId="1464957871">
    <w:abstractNumId w:val="22"/>
  </w:num>
  <w:num w:numId="4" w16cid:durableId="633878115">
    <w:abstractNumId w:val="21"/>
  </w:num>
  <w:num w:numId="5" w16cid:durableId="398402988">
    <w:abstractNumId w:val="5"/>
  </w:num>
  <w:num w:numId="6" w16cid:durableId="600377452">
    <w:abstractNumId w:val="11"/>
  </w:num>
  <w:num w:numId="7" w16cid:durableId="699932898">
    <w:abstractNumId w:val="14"/>
  </w:num>
  <w:num w:numId="8" w16cid:durableId="2126843891">
    <w:abstractNumId w:val="19"/>
  </w:num>
  <w:num w:numId="9" w16cid:durableId="2028360480">
    <w:abstractNumId w:val="8"/>
  </w:num>
  <w:num w:numId="10" w16cid:durableId="1938512400">
    <w:abstractNumId w:val="13"/>
  </w:num>
  <w:num w:numId="11" w16cid:durableId="2007199193">
    <w:abstractNumId w:val="9"/>
  </w:num>
  <w:num w:numId="12" w16cid:durableId="367336354">
    <w:abstractNumId w:val="23"/>
  </w:num>
  <w:num w:numId="13" w16cid:durableId="1556310743">
    <w:abstractNumId w:val="10"/>
  </w:num>
  <w:num w:numId="14" w16cid:durableId="2135785103">
    <w:abstractNumId w:val="26"/>
  </w:num>
  <w:num w:numId="15" w16cid:durableId="1037706288">
    <w:abstractNumId w:val="20"/>
  </w:num>
  <w:num w:numId="16" w16cid:durableId="49428501">
    <w:abstractNumId w:val="27"/>
  </w:num>
  <w:num w:numId="17" w16cid:durableId="78257389">
    <w:abstractNumId w:val="15"/>
  </w:num>
  <w:num w:numId="18" w16cid:durableId="850606058">
    <w:abstractNumId w:val="12"/>
  </w:num>
  <w:num w:numId="19" w16cid:durableId="397093732">
    <w:abstractNumId w:val="17"/>
  </w:num>
  <w:num w:numId="20" w16cid:durableId="1127967579">
    <w:abstractNumId w:val="7"/>
  </w:num>
  <w:num w:numId="21" w16cid:durableId="1105879122">
    <w:abstractNumId w:val="6"/>
  </w:num>
  <w:num w:numId="22" w16cid:durableId="471944560">
    <w:abstractNumId w:val="18"/>
  </w:num>
  <w:num w:numId="23" w16cid:durableId="1931045118">
    <w:abstractNumId w:val="28"/>
  </w:num>
  <w:num w:numId="24" w16cid:durableId="1203710247">
    <w:abstractNumId w:val="29"/>
  </w:num>
  <w:num w:numId="25" w16cid:durableId="718935647">
    <w:abstractNumId w:val="24"/>
  </w:num>
  <w:num w:numId="26" w16cid:durableId="1033337699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83B"/>
    <w:rsid w:val="0000117A"/>
    <w:rsid w:val="00001A40"/>
    <w:rsid w:val="00001B42"/>
    <w:rsid w:val="000024A1"/>
    <w:rsid w:val="00002B3E"/>
    <w:rsid w:val="00002C00"/>
    <w:rsid w:val="00003DDD"/>
    <w:rsid w:val="00004848"/>
    <w:rsid w:val="000054A4"/>
    <w:rsid w:val="00005748"/>
    <w:rsid w:val="00005CE0"/>
    <w:rsid w:val="0000624A"/>
    <w:rsid w:val="000066E0"/>
    <w:rsid w:val="00006B63"/>
    <w:rsid w:val="00006CEE"/>
    <w:rsid w:val="0000739F"/>
    <w:rsid w:val="00007456"/>
    <w:rsid w:val="0001094A"/>
    <w:rsid w:val="00010E36"/>
    <w:rsid w:val="00010E82"/>
    <w:rsid w:val="000122CF"/>
    <w:rsid w:val="00012684"/>
    <w:rsid w:val="00012871"/>
    <w:rsid w:val="00013575"/>
    <w:rsid w:val="00013921"/>
    <w:rsid w:val="000139F9"/>
    <w:rsid w:val="00013A75"/>
    <w:rsid w:val="0001426B"/>
    <w:rsid w:val="00015912"/>
    <w:rsid w:val="00016065"/>
    <w:rsid w:val="000170C4"/>
    <w:rsid w:val="000172EB"/>
    <w:rsid w:val="000174D7"/>
    <w:rsid w:val="00017ACF"/>
    <w:rsid w:val="00020E2E"/>
    <w:rsid w:val="0002117C"/>
    <w:rsid w:val="00021453"/>
    <w:rsid w:val="000243FF"/>
    <w:rsid w:val="00025977"/>
    <w:rsid w:val="00026A0C"/>
    <w:rsid w:val="00026C97"/>
    <w:rsid w:val="00026E06"/>
    <w:rsid w:val="00026E10"/>
    <w:rsid w:val="000275FA"/>
    <w:rsid w:val="00027BBD"/>
    <w:rsid w:val="00027FFA"/>
    <w:rsid w:val="0003010E"/>
    <w:rsid w:val="000304DA"/>
    <w:rsid w:val="00030E97"/>
    <w:rsid w:val="00031098"/>
    <w:rsid w:val="000311FC"/>
    <w:rsid w:val="00031435"/>
    <w:rsid w:val="0003174E"/>
    <w:rsid w:val="00031809"/>
    <w:rsid w:val="00031CEC"/>
    <w:rsid w:val="00031E70"/>
    <w:rsid w:val="0003238E"/>
    <w:rsid w:val="000323DD"/>
    <w:rsid w:val="000328CE"/>
    <w:rsid w:val="000334D8"/>
    <w:rsid w:val="00033617"/>
    <w:rsid w:val="0003393F"/>
    <w:rsid w:val="00033A0D"/>
    <w:rsid w:val="00033DE2"/>
    <w:rsid w:val="000343DD"/>
    <w:rsid w:val="00034C63"/>
    <w:rsid w:val="00036241"/>
    <w:rsid w:val="00036904"/>
    <w:rsid w:val="0003731E"/>
    <w:rsid w:val="000404AD"/>
    <w:rsid w:val="00041AE5"/>
    <w:rsid w:val="00042E7C"/>
    <w:rsid w:val="00043183"/>
    <w:rsid w:val="0004318F"/>
    <w:rsid w:val="000437DC"/>
    <w:rsid w:val="00043826"/>
    <w:rsid w:val="00043FC0"/>
    <w:rsid w:val="000458E4"/>
    <w:rsid w:val="00045AC2"/>
    <w:rsid w:val="0004637E"/>
    <w:rsid w:val="00046B2A"/>
    <w:rsid w:val="00046DA1"/>
    <w:rsid w:val="00046FA6"/>
    <w:rsid w:val="00047147"/>
    <w:rsid w:val="00047254"/>
    <w:rsid w:val="0004741C"/>
    <w:rsid w:val="00047843"/>
    <w:rsid w:val="00047A44"/>
    <w:rsid w:val="00047D42"/>
    <w:rsid w:val="00050868"/>
    <w:rsid w:val="00050964"/>
    <w:rsid w:val="00050FB3"/>
    <w:rsid w:val="00052442"/>
    <w:rsid w:val="00052559"/>
    <w:rsid w:val="0005263A"/>
    <w:rsid w:val="00053603"/>
    <w:rsid w:val="00053694"/>
    <w:rsid w:val="00053765"/>
    <w:rsid w:val="000537C8"/>
    <w:rsid w:val="000541B4"/>
    <w:rsid w:val="00054F13"/>
    <w:rsid w:val="00055420"/>
    <w:rsid w:val="00057109"/>
    <w:rsid w:val="0005749B"/>
    <w:rsid w:val="00057A9C"/>
    <w:rsid w:val="0006041A"/>
    <w:rsid w:val="00060691"/>
    <w:rsid w:val="000606AE"/>
    <w:rsid w:val="00060C31"/>
    <w:rsid w:val="000614D0"/>
    <w:rsid w:val="00061864"/>
    <w:rsid w:val="00061DCD"/>
    <w:rsid w:val="0006296D"/>
    <w:rsid w:val="00062A07"/>
    <w:rsid w:val="00062AF6"/>
    <w:rsid w:val="00063623"/>
    <w:rsid w:val="00064143"/>
    <w:rsid w:val="0006432A"/>
    <w:rsid w:val="00064E19"/>
    <w:rsid w:val="000650F9"/>
    <w:rsid w:val="00065259"/>
    <w:rsid w:val="0006530E"/>
    <w:rsid w:val="00066F66"/>
    <w:rsid w:val="00067A65"/>
    <w:rsid w:val="00067FDF"/>
    <w:rsid w:val="000702ED"/>
    <w:rsid w:val="00070C60"/>
    <w:rsid w:val="0007105E"/>
    <w:rsid w:val="0007138F"/>
    <w:rsid w:val="0007224F"/>
    <w:rsid w:val="00073171"/>
    <w:rsid w:val="000731D7"/>
    <w:rsid w:val="00073E71"/>
    <w:rsid w:val="00074557"/>
    <w:rsid w:val="00074F93"/>
    <w:rsid w:val="0007575B"/>
    <w:rsid w:val="00076772"/>
    <w:rsid w:val="00076FEF"/>
    <w:rsid w:val="00077A62"/>
    <w:rsid w:val="000801FA"/>
    <w:rsid w:val="00080B28"/>
    <w:rsid w:val="000811E6"/>
    <w:rsid w:val="00081775"/>
    <w:rsid w:val="00081AEF"/>
    <w:rsid w:val="00081B14"/>
    <w:rsid w:val="00081F47"/>
    <w:rsid w:val="0008212B"/>
    <w:rsid w:val="0008235C"/>
    <w:rsid w:val="0008297E"/>
    <w:rsid w:val="0008317C"/>
    <w:rsid w:val="00083E5E"/>
    <w:rsid w:val="00084153"/>
    <w:rsid w:val="00085176"/>
    <w:rsid w:val="00085BB7"/>
    <w:rsid w:val="00086E85"/>
    <w:rsid w:val="00087A56"/>
    <w:rsid w:val="00087D61"/>
    <w:rsid w:val="00087DC4"/>
    <w:rsid w:val="00087EC7"/>
    <w:rsid w:val="000905B3"/>
    <w:rsid w:val="0009076D"/>
    <w:rsid w:val="0009099E"/>
    <w:rsid w:val="00090D22"/>
    <w:rsid w:val="00091438"/>
    <w:rsid w:val="00093151"/>
    <w:rsid w:val="00093687"/>
    <w:rsid w:val="00094008"/>
    <w:rsid w:val="000940E8"/>
    <w:rsid w:val="0009429B"/>
    <w:rsid w:val="0009448F"/>
    <w:rsid w:val="000952E7"/>
    <w:rsid w:val="000957F8"/>
    <w:rsid w:val="00095C70"/>
    <w:rsid w:val="00097101"/>
    <w:rsid w:val="000973C4"/>
    <w:rsid w:val="00097A04"/>
    <w:rsid w:val="00097D61"/>
    <w:rsid w:val="000A04F2"/>
    <w:rsid w:val="000A0AB0"/>
    <w:rsid w:val="000A1795"/>
    <w:rsid w:val="000A2560"/>
    <w:rsid w:val="000A2790"/>
    <w:rsid w:val="000A2870"/>
    <w:rsid w:val="000A288C"/>
    <w:rsid w:val="000A33D5"/>
    <w:rsid w:val="000A36E1"/>
    <w:rsid w:val="000A38E5"/>
    <w:rsid w:val="000A434B"/>
    <w:rsid w:val="000A4CE8"/>
    <w:rsid w:val="000A4DDF"/>
    <w:rsid w:val="000A4E80"/>
    <w:rsid w:val="000A521B"/>
    <w:rsid w:val="000A6A66"/>
    <w:rsid w:val="000A6BA3"/>
    <w:rsid w:val="000A6C61"/>
    <w:rsid w:val="000A6D36"/>
    <w:rsid w:val="000A70D3"/>
    <w:rsid w:val="000A70FE"/>
    <w:rsid w:val="000A78C6"/>
    <w:rsid w:val="000B1013"/>
    <w:rsid w:val="000B1049"/>
    <w:rsid w:val="000B14D2"/>
    <w:rsid w:val="000B1598"/>
    <w:rsid w:val="000B1BA7"/>
    <w:rsid w:val="000B30E1"/>
    <w:rsid w:val="000B31D5"/>
    <w:rsid w:val="000B323B"/>
    <w:rsid w:val="000B382A"/>
    <w:rsid w:val="000B3A1E"/>
    <w:rsid w:val="000B536E"/>
    <w:rsid w:val="000B5C23"/>
    <w:rsid w:val="000B6EB0"/>
    <w:rsid w:val="000C024D"/>
    <w:rsid w:val="000C0527"/>
    <w:rsid w:val="000C0EBE"/>
    <w:rsid w:val="000C12C8"/>
    <w:rsid w:val="000C1B85"/>
    <w:rsid w:val="000C2677"/>
    <w:rsid w:val="000C27D7"/>
    <w:rsid w:val="000C27FA"/>
    <w:rsid w:val="000C3268"/>
    <w:rsid w:val="000C3417"/>
    <w:rsid w:val="000C37DE"/>
    <w:rsid w:val="000C39AA"/>
    <w:rsid w:val="000C39B5"/>
    <w:rsid w:val="000C5564"/>
    <w:rsid w:val="000C5861"/>
    <w:rsid w:val="000C5AA8"/>
    <w:rsid w:val="000C6002"/>
    <w:rsid w:val="000C64F1"/>
    <w:rsid w:val="000C65C9"/>
    <w:rsid w:val="000C6E7E"/>
    <w:rsid w:val="000C7923"/>
    <w:rsid w:val="000C7E5C"/>
    <w:rsid w:val="000D04DD"/>
    <w:rsid w:val="000D0C9A"/>
    <w:rsid w:val="000D0DDD"/>
    <w:rsid w:val="000D0EDE"/>
    <w:rsid w:val="000D0FB3"/>
    <w:rsid w:val="000D14BE"/>
    <w:rsid w:val="000D15A2"/>
    <w:rsid w:val="000D1788"/>
    <w:rsid w:val="000D17AB"/>
    <w:rsid w:val="000D199D"/>
    <w:rsid w:val="000D1B8A"/>
    <w:rsid w:val="000D2868"/>
    <w:rsid w:val="000D33B0"/>
    <w:rsid w:val="000D35F2"/>
    <w:rsid w:val="000D566B"/>
    <w:rsid w:val="000D5CE2"/>
    <w:rsid w:val="000D73C4"/>
    <w:rsid w:val="000D7532"/>
    <w:rsid w:val="000E00F1"/>
    <w:rsid w:val="000E0D3D"/>
    <w:rsid w:val="000E1515"/>
    <w:rsid w:val="000E17F8"/>
    <w:rsid w:val="000E19A5"/>
    <w:rsid w:val="000E1BF9"/>
    <w:rsid w:val="000E244B"/>
    <w:rsid w:val="000E29D0"/>
    <w:rsid w:val="000E2ED4"/>
    <w:rsid w:val="000E3201"/>
    <w:rsid w:val="000E3C76"/>
    <w:rsid w:val="000E41C6"/>
    <w:rsid w:val="000E477B"/>
    <w:rsid w:val="000E4F20"/>
    <w:rsid w:val="000E5103"/>
    <w:rsid w:val="000E536E"/>
    <w:rsid w:val="000E57F0"/>
    <w:rsid w:val="000E5DD1"/>
    <w:rsid w:val="000E6D74"/>
    <w:rsid w:val="000E71A1"/>
    <w:rsid w:val="000E7880"/>
    <w:rsid w:val="000F06A6"/>
    <w:rsid w:val="000F1CDE"/>
    <w:rsid w:val="000F2A31"/>
    <w:rsid w:val="000F2AD6"/>
    <w:rsid w:val="000F3E94"/>
    <w:rsid w:val="000F4940"/>
    <w:rsid w:val="000F5039"/>
    <w:rsid w:val="000F5300"/>
    <w:rsid w:val="000F572E"/>
    <w:rsid w:val="000F5E95"/>
    <w:rsid w:val="000F690E"/>
    <w:rsid w:val="000F6C45"/>
    <w:rsid w:val="000F7291"/>
    <w:rsid w:val="000F7322"/>
    <w:rsid w:val="000F75F8"/>
    <w:rsid w:val="000F76CF"/>
    <w:rsid w:val="000F7796"/>
    <w:rsid w:val="00100329"/>
    <w:rsid w:val="001003BB"/>
    <w:rsid w:val="00100CBB"/>
    <w:rsid w:val="00100D59"/>
    <w:rsid w:val="00100F99"/>
    <w:rsid w:val="001013F2"/>
    <w:rsid w:val="00101F83"/>
    <w:rsid w:val="00102D62"/>
    <w:rsid w:val="00102F04"/>
    <w:rsid w:val="001040BE"/>
    <w:rsid w:val="001042AD"/>
    <w:rsid w:val="00104A45"/>
    <w:rsid w:val="00104EA7"/>
    <w:rsid w:val="00105213"/>
    <w:rsid w:val="00105551"/>
    <w:rsid w:val="001058E6"/>
    <w:rsid w:val="00105936"/>
    <w:rsid w:val="00106EBE"/>
    <w:rsid w:val="00107A67"/>
    <w:rsid w:val="00111238"/>
    <w:rsid w:val="0011139F"/>
    <w:rsid w:val="0011161B"/>
    <w:rsid w:val="001118A7"/>
    <w:rsid w:val="00111B4C"/>
    <w:rsid w:val="00113479"/>
    <w:rsid w:val="001135C7"/>
    <w:rsid w:val="001137C5"/>
    <w:rsid w:val="00113B1E"/>
    <w:rsid w:val="00114F69"/>
    <w:rsid w:val="0011533D"/>
    <w:rsid w:val="001160EB"/>
    <w:rsid w:val="00116556"/>
    <w:rsid w:val="0011702A"/>
    <w:rsid w:val="001207CE"/>
    <w:rsid w:val="00120D15"/>
    <w:rsid w:val="001225B8"/>
    <w:rsid w:val="001227D2"/>
    <w:rsid w:val="00122C4E"/>
    <w:rsid w:val="00123F0C"/>
    <w:rsid w:val="00123F1F"/>
    <w:rsid w:val="001243A2"/>
    <w:rsid w:val="0012601E"/>
    <w:rsid w:val="00126776"/>
    <w:rsid w:val="00126856"/>
    <w:rsid w:val="00126952"/>
    <w:rsid w:val="00127F98"/>
    <w:rsid w:val="00130958"/>
    <w:rsid w:val="0013095D"/>
    <w:rsid w:val="00130A88"/>
    <w:rsid w:val="00130B6B"/>
    <w:rsid w:val="00130CDC"/>
    <w:rsid w:val="001317F4"/>
    <w:rsid w:val="00132180"/>
    <w:rsid w:val="0013253C"/>
    <w:rsid w:val="001328B0"/>
    <w:rsid w:val="00132A0C"/>
    <w:rsid w:val="00132C96"/>
    <w:rsid w:val="00133039"/>
    <w:rsid w:val="0013322B"/>
    <w:rsid w:val="0013322C"/>
    <w:rsid w:val="00133A66"/>
    <w:rsid w:val="00134336"/>
    <w:rsid w:val="00134663"/>
    <w:rsid w:val="00135B3C"/>
    <w:rsid w:val="0013648D"/>
    <w:rsid w:val="001375D1"/>
    <w:rsid w:val="00137DC1"/>
    <w:rsid w:val="001408F8"/>
    <w:rsid w:val="00140F30"/>
    <w:rsid w:val="00141960"/>
    <w:rsid w:val="0014246F"/>
    <w:rsid w:val="0014270B"/>
    <w:rsid w:val="00142AC2"/>
    <w:rsid w:val="00143053"/>
    <w:rsid w:val="00143768"/>
    <w:rsid w:val="00144580"/>
    <w:rsid w:val="00144B13"/>
    <w:rsid w:val="00144C8A"/>
    <w:rsid w:val="00145055"/>
    <w:rsid w:val="00145865"/>
    <w:rsid w:val="001458A9"/>
    <w:rsid w:val="00145EC9"/>
    <w:rsid w:val="0014638B"/>
    <w:rsid w:val="00146B7C"/>
    <w:rsid w:val="0014784A"/>
    <w:rsid w:val="00150542"/>
    <w:rsid w:val="001506AB"/>
    <w:rsid w:val="00150850"/>
    <w:rsid w:val="001508EB"/>
    <w:rsid w:val="001513D7"/>
    <w:rsid w:val="00151441"/>
    <w:rsid w:val="00151BCC"/>
    <w:rsid w:val="00152B27"/>
    <w:rsid w:val="001531EF"/>
    <w:rsid w:val="00153DAB"/>
    <w:rsid w:val="001549A1"/>
    <w:rsid w:val="00154B89"/>
    <w:rsid w:val="0015529D"/>
    <w:rsid w:val="001563D6"/>
    <w:rsid w:val="00156888"/>
    <w:rsid w:val="00156B36"/>
    <w:rsid w:val="00156B48"/>
    <w:rsid w:val="00156DC9"/>
    <w:rsid w:val="00157DAB"/>
    <w:rsid w:val="00157FBC"/>
    <w:rsid w:val="00160911"/>
    <w:rsid w:val="00160980"/>
    <w:rsid w:val="00160983"/>
    <w:rsid w:val="00160ABC"/>
    <w:rsid w:val="001612F5"/>
    <w:rsid w:val="00161535"/>
    <w:rsid w:val="00161607"/>
    <w:rsid w:val="00161C20"/>
    <w:rsid w:val="00161CA0"/>
    <w:rsid w:val="00161CB1"/>
    <w:rsid w:val="00162278"/>
    <w:rsid w:val="001626D3"/>
    <w:rsid w:val="0016316D"/>
    <w:rsid w:val="0016364C"/>
    <w:rsid w:val="00163A64"/>
    <w:rsid w:val="00164C21"/>
    <w:rsid w:val="00164D34"/>
    <w:rsid w:val="0016516B"/>
    <w:rsid w:val="001652B2"/>
    <w:rsid w:val="00165387"/>
    <w:rsid w:val="00165CBB"/>
    <w:rsid w:val="00167B4C"/>
    <w:rsid w:val="00170904"/>
    <w:rsid w:val="00171266"/>
    <w:rsid w:val="00172376"/>
    <w:rsid w:val="001744C0"/>
    <w:rsid w:val="00174983"/>
    <w:rsid w:val="001754D7"/>
    <w:rsid w:val="00175CD8"/>
    <w:rsid w:val="00175E3A"/>
    <w:rsid w:val="00175F88"/>
    <w:rsid w:val="0017710C"/>
    <w:rsid w:val="00177633"/>
    <w:rsid w:val="00177693"/>
    <w:rsid w:val="00177E2C"/>
    <w:rsid w:val="0018069A"/>
    <w:rsid w:val="00180DBA"/>
    <w:rsid w:val="001810C2"/>
    <w:rsid w:val="00181E9F"/>
    <w:rsid w:val="00181F9A"/>
    <w:rsid w:val="0018227C"/>
    <w:rsid w:val="001827BB"/>
    <w:rsid w:val="00182EBE"/>
    <w:rsid w:val="00182F17"/>
    <w:rsid w:val="00182F5C"/>
    <w:rsid w:val="0018378A"/>
    <w:rsid w:val="001837BB"/>
    <w:rsid w:val="00183AE1"/>
    <w:rsid w:val="00183B67"/>
    <w:rsid w:val="00183D53"/>
    <w:rsid w:val="00183DC2"/>
    <w:rsid w:val="00183DD4"/>
    <w:rsid w:val="00184C87"/>
    <w:rsid w:val="00185DE1"/>
    <w:rsid w:val="001862BC"/>
    <w:rsid w:val="001865AA"/>
    <w:rsid w:val="00186BF9"/>
    <w:rsid w:val="001902FA"/>
    <w:rsid w:val="00191133"/>
    <w:rsid w:val="00191C2E"/>
    <w:rsid w:val="001922CA"/>
    <w:rsid w:val="001934A3"/>
    <w:rsid w:val="001936E2"/>
    <w:rsid w:val="00193AB7"/>
    <w:rsid w:val="00193E83"/>
    <w:rsid w:val="00194127"/>
    <w:rsid w:val="00194AC9"/>
    <w:rsid w:val="00195D96"/>
    <w:rsid w:val="0019665D"/>
    <w:rsid w:val="0019719A"/>
    <w:rsid w:val="0019777E"/>
    <w:rsid w:val="001A0322"/>
    <w:rsid w:val="001A062D"/>
    <w:rsid w:val="001A0687"/>
    <w:rsid w:val="001A112B"/>
    <w:rsid w:val="001A1D4E"/>
    <w:rsid w:val="001A2021"/>
    <w:rsid w:val="001A21FF"/>
    <w:rsid w:val="001A2896"/>
    <w:rsid w:val="001A2EFD"/>
    <w:rsid w:val="001A2F5B"/>
    <w:rsid w:val="001A32EF"/>
    <w:rsid w:val="001A3C1C"/>
    <w:rsid w:val="001A480E"/>
    <w:rsid w:val="001A4BC7"/>
    <w:rsid w:val="001A4D8A"/>
    <w:rsid w:val="001A52BF"/>
    <w:rsid w:val="001A5AEA"/>
    <w:rsid w:val="001A5B32"/>
    <w:rsid w:val="001A624B"/>
    <w:rsid w:val="001A65A6"/>
    <w:rsid w:val="001A678A"/>
    <w:rsid w:val="001A67ED"/>
    <w:rsid w:val="001A695A"/>
    <w:rsid w:val="001A6C81"/>
    <w:rsid w:val="001A7662"/>
    <w:rsid w:val="001A7B97"/>
    <w:rsid w:val="001A7E25"/>
    <w:rsid w:val="001A7E75"/>
    <w:rsid w:val="001B06E3"/>
    <w:rsid w:val="001B0E35"/>
    <w:rsid w:val="001B130C"/>
    <w:rsid w:val="001B1775"/>
    <w:rsid w:val="001B188D"/>
    <w:rsid w:val="001B1DFE"/>
    <w:rsid w:val="001B2430"/>
    <w:rsid w:val="001B2629"/>
    <w:rsid w:val="001B26FE"/>
    <w:rsid w:val="001B2E1E"/>
    <w:rsid w:val="001B304A"/>
    <w:rsid w:val="001B3651"/>
    <w:rsid w:val="001B3990"/>
    <w:rsid w:val="001B3A1E"/>
    <w:rsid w:val="001B4256"/>
    <w:rsid w:val="001B44AE"/>
    <w:rsid w:val="001B451D"/>
    <w:rsid w:val="001B5AFA"/>
    <w:rsid w:val="001B6431"/>
    <w:rsid w:val="001B6B65"/>
    <w:rsid w:val="001B7757"/>
    <w:rsid w:val="001C00A9"/>
    <w:rsid w:val="001C1044"/>
    <w:rsid w:val="001C11FC"/>
    <w:rsid w:val="001C15F9"/>
    <w:rsid w:val="001C1C52"/>
    <w:rsid w:val="001C1F00"/>
    <w:rsid w:val="001C2612"/>
    <w:rsid w:val="001C31FF"/>
    <w:rsid w:val="001C3328"/>
    <w:rsid w:val="001C3336"/>
    <w:rsid w:val="001C38F4"/>
    <w:rsid w:val="001C39F9"/>
    <w:rsid w:val="001C43E1"/>
    <w:rsid w:val="001C4437"/>
    <w:rsid w:val="001C4572"/>
    <w:rsid w:val="001C5960"/>
    <w:rsid w:val="001C5C0D"/>
    <w:rsid w:val="001C7651"/>
    <w:rsid w:val="001C7C5C"/>
    <w:rsid w:val="001D0219"/>
    <w:rsid w:val="001D0365"/>
    <w:rsid w:val="001D050D"/>
    <w:rsid w:val="001D157F"/>
    <w:rsid w:val="001D23B3"/>
    <w:rsid w:val="001D2715"/>
    <w:rsid w:val="001D2916"/>
    <w:rsid w:val="001D2A37"/>
    <w:rsid w:val="001D306D"/>
    <w:rsid w:val="001D34FC"/>
    <w:rsid w:val="001D3E3B"/>
    <w:rsid w:val="001D4064"/>
    <w:rsid w:val="001D46FC"/>
    <w:rsid w:val="001D4C1E"/>
    <w:rsid w:val="001D4C88"/>
    <w:rsid w:val="001D5B03"/>
    <w:rsid w:val="001D5C50"/>
    <w:rsid w:val="001D5D8F"/>
    <w:rsid w:val="001D5F7E"/>
    <w:rsid w:val="001D6008"/>
    <w:rsid w:val="001D63B0"/>
    <w:rsid w:val="001D6731"/>
    <w:rsid w:val="001D7078"/>
    <w:rsid w:val="001D71D4"/>
    <w:rsid w:val="001D7B60"/>
    <w:rsid w:val="001D7FBF"/>
    <w:rsid w:val="001E0623"/>
    <w:rsid w:val="001E0743"/>
    <w:rsid w:val="001E1CB6"/>
    <w:rsid w:val="001E2510"/>
    <w:rsid w:val="001E2909"/>
    <w:rsid w:val="001E3094"/>
    <w:rsid w:val="001E3532"/>
    <w:rsid w:val="001E39C1"/>
    <w:rsid w:val="001E3C33"/>
    <w:rsid w:val="001E50FD"/>
    <w:rsid w:val="001E544D"/>
    <w:rsid w:val="001E5D6C"/>
    <w:rsid w:val="001E69BD"/>
    <w:rsid w:val="001E7446"/>
    <w:rsid w:val="001E74EA"/>
    <w:rsid w:val="001E795C"/>
    <w:rsid w:val="001F064F"/>
    <w:rsid w:val="001F168F"/>
    <w:rsid w:val="001F2090"/>
    <w:rsid w:val="001F233C"/>
    <w:rsid w:val="001F27D9"/>
    <w:rsid w:val="001F2A68"/>
    <w:rsid w:val="001F2DD8"/>
    <w:rsid w:val="001F3C51"/>
    <w:rsid w:val="001F3F0E"/>
    <w:rsid w:val="001F4CFA"/>
    <w:rsid w:val="001F571B"/>
    <w:rsid w:val="001F688D"/>
    <w:rsid w:val="001F69A4"/>
    <w:rsid w:val="001F69D0"/>
    <w:rsid w:val="001F6ACB"/>
    <w:rsid w:val="001F6C07"/>
    <w:rsid w:val="001F6CDE"/>
    <w:rsid w:val="001F7BA3"/>
    <w:rsid w:val="0020070B"/>
    <w:rsid w:val="00200F7C"/>
    <w:rsid w:val="002015BE"/>
    <w:rsid w:val="002025B9"/>
    <w:rsid w:val="002033EC"/>
    <w:rsid w:val="00203D83"/>
    <w:rsid w:val="00204799"/>
    <w:rsid w:val="00204D86"/>
    <w:rsid w:val="0020506C"/>
    <w:rsid w:val="00205120"/>
    <w:rsid w:val="002055CA"/>
    <w:rsid w:val="00205A03"/>
    <w:rsid w:val="00205B67"/>
    <w:rsid w:val="00205DCE"/>
    <w:rsid w:val="002060D0"/>
    <w:rsid w:val="00206A58"/>
    <w:rsid w:val="00206BD0"/>
    <w:rsid w:val="00207369"/>
    <w:rsid w:val="00207509"/>
    <w:rsid w:val="0020774B"/>
    <w:rsid w:val="00207B6D"/>
    <w:rsid w:val="00207E3D"/>
    <w:rsid w:val="002103C0"/>
    <w:rsid w:val="00210DCF"/>
    <w:rsid w:val="002115B7"/>
    <w:rsid w:val="0021200D"/>
    <w:rsid w:val="00212625"/>
    <w:rsid w:val="00215155"/>
    <w:rsid w:val="002152B4"/>
    <w:rsid w:val="002155E6"/>
    <w:rsid w:val="002156E9"/>
    <w:rsid w:val="00215CBD"/>
    <w:rsid w:val="00215F23"/>
    <w:rsid w:val="00216709"/>
    <w:rsid w:val="00216C34"/>
    <w:rsid w:val="002204CE"/>
    <w:rsid w:val="002207B8"/>
    <w:rsid w:val="00221806"/>
    <w:rsid w:val="002219C2"/>
    <w:rsid w:val="002222BF"/>
    <w:rsid w:val="002223C0"/>
    <w:rsid w:val="00222815"/>
    <w:rsid w:val="00222DEF"/>
    <w:rsid w:val="002240C2"/>
    <w:rsid w:val="002245E8"/>
    <w:rsid w:val="00224B29"/>
    <w:rsid w:val="00225581"/>
    <w:rsid w:val="0022584D"/>
    <w:rsid w:val="00225906"/>
    <w:rsid w:val="00225A37"/>
    <w:rsid w:val="0022620F"/>
    <w:rsid w:val="00227722"/>
    <w:rsid w:val="00227A6E"/>
    <w:rsid w:val="00227C6E"/>
    <w:rsid w:val="0023071F"/>
    <w:rsid w:val="00230ECA"/>
    <w:rsid w:val="002341E1"/>
    <w:rsid w:val="002362F5"/>
    <w:rsid w:val="00236B76"/>
    <w:rsid w:val="00236EA4"/>
    <w:rsid w:val="002375BC"/>
    <w:rsid w:val="00240B10"/>
    <w:rsid w:val="00240CEC"/>
    <w:rsid w:val="00240FCC"/>
    <w:rsid w:val="00241A98"/>
    <w:rsid w:val="00241CB7"/>
    <w:rsid w:val="00242872"/>
    <w:rsid w:val="00242E10"/>
    <w:rsid w:val="002430DA"/>
    <w:rsid w:val="002433C1"/>
    <w:rsid w:val="0024354C"/>
    <w:rsid w:val="00243804"/>
    <w:rsid w:val="0024394B"/>
    <w:rsid w:val="002439AF"/>
    <w:rsid w:val="00243BA2"/>
    <w:rsid w:val="00243EA2"/>
    <w:rsid w:val="00243FC0"/>
    <w:rsid w:val="002447B4"/>
    <w:rsid w:val="00244CDE"/>
    <w:rsid w:val="002451DC"/>
    <w:rsid w:val="00245231"/>
    <w:rsid w:val="00245396"/>
    <w:rsid w:val="002456DF"/>
    <w:rsid w:val="00245FD1"/>
    <w:rsid w:val="0024623E"/>
    <w:rsid w:val="0024626C"/>
    <w:rsid w:val="00246862"/>
    <w:rsid w:val="002501C3"/>
    <w:rsid w:val="002503A9"/>
    <w:rsid w:val="00251E9C"/>
    <w:rsid w:val="00252222"/>
    <w:rsid w:val="002529D7"/>
    <w:rsid w:val="00253940"/>
    <w:rsid w:val="00254935"/>
    <w:rsid w:val="00254D2A"/>
    <w:rsid w:val="00254FFF"/>
    <w:rsid w:val="002563EE"/>
    <w:rsid w:val="002567FF"/>
    <w:rsid w:val="00256C61"/>
    <w:rsid w:val="00256FBB"/>
    <w:rsid w:val="00257525"/>
    <w:rsid w:val="00257905"/>
    <w:rsid w:val="00260383"/>
    <w:rsid w:val="002614C1"/>
    <w:rsid w:val="002615FE"/>
    <w:rsid w:val="00261780"/>
    <w:rsid w:val="00262486"/>
    <w:rsid w:val="0026296F"/>
    <w:rsid w:val="00263D2F"/>
    <w:rsid w:val="00263EAB"/>
    <w:rsid w:val="00263F6E"/>
    <w:rsid w:val="0026606C"/>
    <w:rsid w:val="00266520"/>
    <w:rsid w:val="00266DA0"/>
    <w:rsid w:val="00267018"/>
    <w:rsid w:val="002675BA"/>
    <w:rsid w:val="00267A67"/>
    <w:rsid w:val="002707B4"/>
    <w:rsid w:val="00271438"/>
    <w:rsid w:val="00272023"/>
    <w:rsid w:val="0027238E"/>
    <w:rsid w:val="00273492"/>
    <w:rsid w:val="00273BC2"/>
    <w:rsid w:val="00273C18"/>
    <w:rsid w:val="002746BA"/>
    <w:rsid w:val="00274DE7"/>
    <w:rsid w:val="00274ED3"/>
    <w:rsid w:val="00275511"/>
    <w:rsid w:val="002755F4"/>
    <w:rsid w:val="00275AF4"/>
    <w:rsid w:val="0027617B"/>
    <w:rsid w:val="00276232"/>
    <w:rsid w:val="00277142"/>
    <w:rsid w:val="00277578"/>
    <w:rsid w:val="00277ABE"/>
    <w:rsid w:val="00277B59"/>
    <w:rsid w:val="00277BF7"/>
    <w:rsid w:val="00280142"/>
    <w:rsid w:val="002806DC"/>
    <w:rsid w:val="0028088F"/>
    <w:rsid w:val="00281529"/>
    <w:rsid w:val="00281582"/>
    <w:rsid w:val="0028192E"/>
    <w:rsid w:val="00281ABD"/>
    <w:rsid w:val="00281BF9"/>
    <w:rsid w:val="00282057"/>
    <w:rsid w:val="00283105"/>
    <w:rsid w:val="00284803"/>
    <w:rsid w:val="00284A24"/>
    <w:rsid w:val="0028580B"/>
    <w:rsid w:val="00286756"/>
    <w:rsid w:val="002903F5"/>
    <w:rsid w:val="00290403"/>
    <w:rsid w:val="00290FEB"/>
    <w:rsid w:val="0029147D"/>
    <w:rsid w:val="00291C67"/>
    <w:rsid w:val="00292C08"/>
    <w:rsid w:val="00292F49"/>
    <w:rsid w:val="0029311A"/>
    <w:rsid w:val="002934AD"/>
    <w:rsid w:val="0029366E"/>
    <w:rsid w:val="002936BA"/>
    <w:rsid w:val="002938E4"/>
    <w:rsid w:val="00293A5F"/>
    <w:rsid w:val="00293C08"/>
    <w:rsid w:val="00293F50"/>
    <w:rsid w:val="00294170"/>
    <w:rsid w:val="00294995"/>
    <w:rsid w:val="00294B3C"/>
    <w:rsid w:val="00294C03"/>
    <w:rsid w:val="00294C6F"/>
    <w:rsid w:val="00295344"/>
    <w:rsid w:val="0029625F"/>
    <w:rsid w:val="0029640A"/>
    <w:rsid w:val="00296745"/>
    <w:rsid w:val="00296A21"/>
    <w:rsid w:val="002971DF"/>
    <w:rsid w:val="00297DEE"/>
    <w:rsid w:val="002A06D3"/>
    <w:rsid w:val="002A0CCF"/>
    <w:rsid w:val="002A144B"/>
    <w:rsid w:val="002A1B77"/>
    <w:rsid w:val="002A28BE"/>
    <w:rsid w:val="002A29F6"/>
    <w:rsid w:val="002A2D9F"/>
    <w:rsid w:val="002A30F4"/>
    <w:rsid w:val="002A389A"/>
    <w:rsid w:val="002A4999"/>
    <w:rsid w:val="002A4C28"/>
    <w:rsid w:val="002A65D6"/>
    <w:rsid w:val="002A6698"/>
    <w:rsid w:val="002A6CF0"/>
    <w:rsid w:val="002A7DD4"/>
    <w:rsid w:val="002B05A7"/>
    <w:rsid w:val="002B2270"/>
    <w:rsid w:val="002B32C6"/>
    <w:rsid w:val="002B39A0"/>
    <w:rsid w:val="002B3BA6"/>
    <w:rsid w:val="002B3F45"/>
    <w:rsid w:val="002B4359"/>
    <w:rsid w:val="002B44CC"/>
    <w:rsid w:val="002B4F2C"/>
    <w:rsid w:val="002B520B"/>
    <w:rsid w:val="002B522D"/>
    <w:rsid w:val="002B5256"/>
    <w:rsid w:val="002B5645"/>
    <w:rsid w:val="002B5B75"/>
    <w:rsid w:val="002B5F15"/>
    <w:rsid w:val="002B6348"/>
    <w:rsid w:val="002B6B51"/>
    <w:rsid w:val="002B711A"/>
    <w:rsid w:val="002B7BB9"/>
    <w:rsid w:val="002B7D99"/>
    <w:rsid w:val="002B7DF7"/>
    <w:rsid w:val="002C0B66"/>
    <w:rsid w:val="002C1109"/>
    <w:rsid w:val="002C1C4F"/>
    <w:rsid w:val="002C25D3"/>
    <w:rsid w:val="002C4784"/>
    <w:rsid w:val="002C4CAE"/>
    <w:rsid w:val="002C4E60"/>
    <w:rsid w:val="002C4EF0"/>
    <w:rsid w:val="002C6558"/>
    <w:rsid w:val="002C6A4B"/>
    <w:rsid w:val="002C748D"/>
    <w:rsid w:val="002C7654"/>
    <w:rsid w:val="002D05A1"/>
    <w:rsid w:val="002D07F7"/>
    <w:rsid w:val="002D164F"/>
    <w:rsid w:val="002D1A9F"/>
    <w:rsid w:val="002D22B4"/>
    <w:rsid w:val="002D3FE3"/>
    <w:rsid w:val="002D3FF2"/>
    <w:rsid w:val="002D41F5"/>
    <w:rsid w:val="002D439A"/>
    <w:rsid w:val="002D45B7"/>
    <w:rsid w:val="002D4F09"/>
    <w:rsid w:val="002D5124"/>
    <w:rsid w:val="002D5EEC"/>
    <w:rsid w:val="002D5F9F"/>
    <w:rsid w:val="002D5FD9"/>
    <w:rsid w:val="002D6B25"/>
    <w:rsid w:val="002D6DD2"/>
    <w:rsid w:val="002D6E91"/>
    <w:rsid w:val="002D77D5"/>
    <w:rsid w:val="002D7C11"/>
    <w:rsid w:val="002E0926"/>
    <w:rsid w:val="002E096F"/>
    <w:rsid w:val="002E1BC9"/>
    <w:rsid w:val="002E24E4"/>
    <w:rsid w:val="002E2A1F"/>
    <w:rsid w:val="002E2BF1"/>
    <w:rsid w:val="002E49B4"/>
    <w:rsid w:val="002E4B7B"/>
    <w:rsid w:val="002E578E"/>
    <w:rsid w:val="002E596D"/>
    <w:rsid w:val="002E5B0A"/>
    <w:rsid w:val="002E5D14"/>
    <w:rsid w:val="002E7172"/>
    <w:rsid w:val="002E7DAD"/>
    <w:rsid w:val="002F04D8"/>
    <w:rsid w:val="002F070D"/>
    <w:rsid w:val="002F07FB"/>
    <w:rsid w:val="002F0E23"/>
    <w:rsid w:val="002F0F64"/>
    <w:rsid w:val="002F12A5"/>
    <w:rsid w:val="002F147F"/>
    <w:rsid w:val="002F2000"/>
    <w:rsid w:val="002F2093"/>
    <w:rsid w:val="002F3128"/>
    <w:rsid w:val="002F3260"/>
    <w:rsid w:val="002F32FD"/>
    <w:rsid w:val="002F35A0"/>
    <w:rsid w:val="002F3794"/>
    <w:rsid w:val="002F3B9C"/>
    <w:rsid w:val="002F408C"/>
    <w:rsid w:val="002F442B"/>
    <w:rsid w:val="002F511B"/>
    <w:rsid w:val="002F51B7"/>
    <w:rsid w:val="002F5274"/>
    <w:rsid w:val="002F6333"/>
    <w:rsid w:val="002F6943"/>
    <w:rsid w:val="002F6AD2"/>
    <w:rsid w:val="002F6CCD"/>
    <w:rsid w:val="002F6D99"/>
    <w:rsid w:val="002F718E"/>
    <w:rsid w:val="002F7BE3"/>
    <w:rsid w:val="003005EC"/>
    <w:rsid w:val="0030060A"/>
    <w:rsid w:val="00300A06"/>
    <w:rsid w:val="00303021"/>
    <w:rsid w:val="00303958"/>
    <w:rsid w:val="0030395B"/>
    <w:rsid w:val="00303F12"/>
    <w:rsid w:val="003041B5"/>
    <w:rsid w:val="00304DE6"/>
    <w:rsid w:val="0030548D"/>
    <w:rsid w:val="00305766"/>
    <w:rsid w:val="003062A1"/>
    <w:rsid w:val="0030644A"/>
    <w:rsid w:val="00306A37"/>
    <w:rsid w:val="003079FE"/>
    <w:rsid w:val="00307EB5"/>
    <w:rsid w:val="00310099"/>
    <w:rsid w:val="0031018F"/>
    <w:rsid w:val="003107B3"/>
    <w:rsid w:val="00310B81"/>
    <w:rsid w:val="00310EC6"/>
    <w:rsid w:val="00310F64"/>
    <w:rsid w:val="00311B02"/>
    <w:rsid w:val="00311C3A"/>
    <w:rsid w:val="00312467"/>
    <w:rsid w:val="00312773"/>
    <w:rsid w:val="0031341E"/>
    <w:rsid w:val="00313C13"/>
    <w:rsid w:val="00313D92"/>
    <w:rsid w:val="00313ED7"/>
    <w:rsid w:val="00313EEC"/>
    <w:rsid w:val="00314EA8"/>
    <w:rsid w:val="0031524A"/>
    <w:rsid w:val="00315780"/>
    <w:rsid w:val="00315C44"/>
    <w:rsid w:val="00316831"/>
    <w:rsid w:val="00316DA9"/>
    <w:rsid w:val="00316ED8"/>
    <w:rsid w:val="003206A4"/>
    <w:rsid w:val="00320C6B"/>
    <w:rsid w:val="00320F76"/>
    <w:rsid w:val="003214D5"/>
    <w:rsid w:val="00321BE5"/>
    <w:rsid w:val="0032203A"/>
    <w:rsid w:val="00322229"/>
    <w:rsid w:val="00322349"/>
    <w:rsid w:val="00322419"/>
    <w:rsid w:val="003228CB"/>
    <w:rsid w:val="00322C0F"/>
    <w:rsid w:val="00322D9C"/>
    <w:rsid w:val="00323135"/>
    <w:rsid w:val="00323252"/>
    <w:rsid w:val="00323475"/>
    <w:rsid w:val="003236BB"/>
    <w:rsid w:val="003238B6"/>
    <w:rsid w:val="00323E7A"/>
    <w:rsid w:val="00325614"/>
    <w:rsid w:val="00326347"/>
    <w:rsid w:val="00326CCE"/>
    <w:rsid w:val="00326EB7"/>
    <w:rsid w:val="003270E8"/>
    <w:rsid w:val="00330243"/>
    <w:rsid w:val="00330268"/>
    <w:rsid w:val="00330CB7"/>
    <w:rsid w:val="00330E50"/>
    <w:rsid w:val="00332340"/>
    <w:rsid w:val="003327C9"/>
    <w:rsid w:val="003327D0"/>
    <w:rsid w:val="003330CC"/>
    <w:rsid w:val="0033362D"/>
    <w:rsid w:val="00333ABD"/>
    <w:rsid w:val="00333AE3"/>
    <w:rsid w:val="00334084"/>
    <w:rsid w:val="003342A5"/>
    <w:rsid w:val="003349FE"/>
    <w:rsid w:val="00336988"/>
    <w:rsid w:val="00336E75"/>
    <w:rsid w:val="00337579"/>
    <w:rsid w:val="00337C7E"/>
    <w:rsid w:val="00340709"/>
    <w:rsid w:val="00340861"/>
    <w:rsid w:val="00340C56"/>
    <w:rsid w:val="00341D52"/>
    <w:rsid w:val="003423BA"/>
    <w:rsid w:val="003425C8"/>
    <w:rsid w:val="00342A49"/>
    <w:rsid w:val="0034343B"/>
    <w:rsid w:val="0034370F"/>
    <w:rsid w:val="00344135"/>
    <w:rsid w:val="00344645"/>
    <w:rsid w:val="00344BC5"/>
    <w:rsid w:val="00344C44"/>
    <w:rsid w:val="003455DD"/>
    <w:rsid w:val="00345884"/>
    <w:rsid w:val="003462CC"/>
    <w:rsid w:val="00346436"/>
    <w:rsid w:val="00346847"/>
    <w:rsid w:val="00347AD0"/>
    <w:rsid w:val="00347B04"/>
    <w:rsid w:val="00347BBC"/>
    <w:rsid w:val="00351458"/>
    <w:rsid w:val="00351588"/>
    <w:rsid w:val="00351669"/>
    <w:rsid w:val="00351777"/>
    <w:rsid w:val="00351840"/>
    <w:rsid w:val="00351FBE"/>
    <w:rsid w:val="00353642"/>
    <w:rsid w:val="00353985"/>
    <w:rsid w:val="00354CE8"/>
    <w:rsid w:val="0035552F"/>
    <w:rsid w:val="003556D5"/>
    <w:rsid w:val="003564C6"/>
    <w:rsid w:val="00356961"/>
    <w:rsid w:val="003571D7"/>
    <w:rsid w:val="003576C0"/>
    <w:rsid w:val="0035785D"/>
    <w:rsid w:val="00357FB2"/>
    <w:rsid w:val="0036043C"/>
    <w:rsid w:val="00360EDC"/>
    <w:rsid w:val="00361F0F"/>
    <w:rsid w:val="00361F5D"/>
    <w:rsid w:val="00362443"/>
    <w:rsid w:val="00365A54"/>
    <w:rsid w:val="00365EB7"/>
    <w:rsid w:val="00366472"/>
    <w:rsid w:val="00367535"/>
    <w:rsid w:val="00367B3B"/>
    <w:rsid w:val="00367D45"/>
    <w:rsid w:val="0037030F"/>
    <w:rsid w:val="0037052C"/>
    <w:rsid w:val="00370CF4"/>
    <w:rsid w:val="0037103C"/>
    <w:rsid w:val="00371608"/>
    <w:rsid w:val="00371AE3"/>
    <w:rsid w:val="00371D28"/>
    <w:rsid w:val="00371D67"/>
    <w:rsid w:val="00372A97"/>
    <w:rsid w:val="003738C0"/>
    <w:rsid w:val="0037543E"/>
    <w:rsid w:val="003755BA"/>
    <w:rsid w:val="0037567C"/>
    <w:rsid w:val="00375775"/>
    <w:rsid w:val="00375DC0"/>
    <w:rsid w:val="0037637E"/>
    <w:rsid w:val="00376893"/>
    <w:rsid w:val="0037698D"/>
    <w:rsid w:val="00377483"/>
    <w:rsid w:val="00377863"/>
    <w:rsid w:val="0038010A"/>
    <w:rsid w:val="00381274"/>
    <w:rsid w:val="003824FE"/>
    <w:rsid w:val="0038255E"/>
    <w:rsid w:val="003825BF"/>
    <w:rsid w:val="00382C62"/>
    <w:rsid w:val="00382CD7"/>
    <w:rsid w:val="00382E1C"/>
    <w:rsid w:val="00382FA5"/>
    <w:rsid w:val="0038321B"/>
    <w:rsid w:val="00383423"/>
    <w:rsid w:val="003834FA"/>
    <w:rsid w:val="0038351A"/>
    <w:rsid w:val="00383D13"/>
    <w:rsid w:val="003849CF"/>
    <w:rsid w:val="00384ADD"/>
    <w:rsid w:val="00384D63"/>
    <w:rsid w:val="00384EBB"/>
    <w:rsid w:val="00385453"/>
    <w:rsid w:val="00385523"/>
    <w:rsid w:val="00385CAD"/>
    <w:rsid w:val="0038622A"/>
    <w:rsid w:val="00386E46"/>
    <w:rsid w:val="00386ED2"/>
    <w:rsid w:val="00387436"/>
    <w:rsid w:val="00387C50"/>
    <w:rsid w:val="00387CBB"/>
    <w:rsid w:val="003900B9"/>
    <w:rsid w:val="00390BDB"/>
    <w:rsid w:val="00391C1D"/>
    <w:rsid w:val="00391F93"/>
    <w:rsid w:val="00392A42"/>
    <w:rsid w:val="00392AA6"/>
    <w:rsid w:val="00392FAC"/>
    <w:rsid w:val="00393F2C"/>
    <w:rsid w:val="00394775"/>
    <w:rsid w:val="00394D04"/>
    <w:rsid w:val="00396B83"/>
    <w:rsid w:val="0039701C"/>
    <w:rsid w:val="00397AF4"/>
    <w:rsid w:val="003A0118"/>
    <w:rsid w:val="003A01E5"/>
    <w:rsid w:val="003A02CE"/>
    <w:rsid w:val="003A0547"/>
    <w:rsid w:val="003A05CF"/>
    <w:rsid w:val="003A09F7"/>
    <w:rsid w:val="003A0BEF"/>
    <w:rsid w:val="003A1DEB"/>
    <w:rsid w:val="003A2248"/>
    <w:rsid w:val="003A2393"/>
    <w:rsid w:val="003A371A"/>
    <w:rsid w:val="003A3A4D"/>
    <w:rsid w:val="003A3ED7"/>
    <w:rsid w:val="003A41B8"/>
    <w:rsid w:val="003A5808"/>
    <w:rsid w:val="003A6090"/>
    <w:rsid w:val="003A629A"/>
    <w:rsid w:val="003A667C"/>
    <w:rsid w:val="003A679F"/>
    <w:rsid w:val="003A6B21"/>
    <w:rsid w:val="003A7060"/>
    <w:rsid w:val="003A7303"/>
    <w:rsid w:val="003A7613"/>
    <w:rsid w:val="003A77C7"/>
    <w:rsid w:val="003B05D8"/>
    <w:rsid w:val="003B0684"/>
    <w:rsid w:val="003B0F76"/>
    <w:rsid w:val="003B0FF9"/>
    <w:rsid w:val="003B1193"/>
    <w:rsid w:val="003B16DA"/>
    <w:rsid w:val="003B17A9"/>
    <w:rsid w:val="003B1A0D"/>
    <w:rsid w:val="003B215C"/>
    <w:rsid w:val="003B37C5"/>
    <w:rsid w:val="003B5398"/>
    <w:rsid w:val="003B564C"/>
    <w:rsid w:val="003B5826"/>
    <w:rsid w:val="003B5927"/>
    <w:rsid w:val="003B62AC"/>
    <w:rsid w:val="003B665C"/>
    <w:rsid w:val="003B66CD"/>
    <w:rsid w:val="003B683A"/>
    <w:rsid w:val="003B7108"/>
    <w:rsid w:val="003B777F"/>
    <w:rsid w:val="003B7EF8"/>
    <w:rsid w:val="003C00A5"/>
    <w:rsid w:val="003C0DD4"/>
    <w:rsid w:val="003C0E20"/>
    <w:rsid w:val="003C0F96"/>
    <w:rsid w:val="003C0FA0"/>
    <w:rsid w:val="003C13C6"/>
    <w:rsid w:val="003C2993"/>
    <w:rsid w:val="003C329E"/>
    <w:rsid w:val="003C3428"/>
    <w:rsid w:val="003C37B6"/>
    <w:rsid w:val="003C38ED"/>
    <w:rsid w:val="003C3F57"/>
    <w:rsid w:val="003C3FC1"/>
    <w:rsid w:val="003C4426"/>
    <w:rsid w:val="003C5673"/>
    <w:rsid w:val="003C57D5"/>
    <w:rsid w:val="003C5D8D"/>
    <w:rsid w:val="003C5DB4"/>
    <w:rsid w:val="003C6A78"/>
    <w:rsid w:val="003C6B55"/>
    <w:rsid w:val="003C7843"/>
    <w:rsid w:val="003D0B81"/>
    <w:rsid w:val="003D0BFF"/>
    <w:rsid w:val="003D0EA9"/>
    <w:rsid w:val="003D1822"/>
    <w:rsid w:val="003D2392"/>
    <w:rsid w:val="003D2C1D"/>
    <w:rsid w:val="003D2F37"/>
    <w:rsid w:val="003D36ED"/>
    <w:rsid w:val="003D3E60"/>
    <w:rsid w:val="003D48DA"/>
    <w:rsid w:val="003D49B4"/>
    <w:rsid w:val="003D4CE5"/>
    <w:rsid w:val="003D4D4E"/>
    <w:rsid w:val="003D4FF8"/>
    <w:rsid w:val="003D5608"/>
    <w:rsid w:val="003D5951"/>
    <w:rsid w:val="003D5D9C"/>
    <w:rsid w:val="003D619E"/>
    <w:rsid w:val="003D65B4"/>
    <w:rsid w:val="003D6BBF"/>
    <w:rsid w:val="003D7362"/>
    <w:rsid w:val="003D7EDD"/>
    <w:rsid w:val="003E09E1"/>
    <w:rsid w:val="003E0F8A"/>
    <w:rsid w:val="003E14AC"/>
    <w:rsid w:val="003E15A0"/>
    <w:rsid w:val="003E21B3"/>
    <w:rsid w:val="003E23B9"/>
    <w:rsid w:val="003E2456"/>
    <w:rsid w:val="003E3316"/>
    <w:rsid w:val="003E3352"/>
    <w:rsid w:val="003E41EA"/>
    <w:rsid w:val="003E44E5"/>
    <w:rsid w:val="003E5344"/>
    <w:rsid w:val="003E537D"/>
    <w:rsid w:val="003E5900"/>
    <w:rsid w:val="003E606C"/>
    <w:rsid w:val="003E7924"/>
    <w:rsid w:val="003E7A5A"/>
    <w:rsid w:val="003F030C"/>
    <w:rsid w:val="003F040B"/>
    <w:rsid w:val="003F06E7"/>
    <w:rsid w:val="003F1865"/>
    <w:rsid w:val="003F19EC"/>
    <w:rsid w:val="003F19FF"/>
    <w:rsid w:val="003F1D6A"/>
    <w:rsid w:val="003F22EA"/>
    <w:rsid w:val="003F26B1"/>
    <w:rsid w:val="003F278B"/>
    <w:rsid w:val="003F343F"/>
    <w:rsid w:val="003F3679"/>
    <w:rsid w:val="003F3BE8"/>
    <w:rsid w:val="003F3FC7"/>
    <w:rsid w:val="003F40A1"/>
    <w:rsid w:val="003F491E"/>
    <w:rsid w:val="003F50F9"/>
    <w:rsid w:val="003F55DB"/>
    <w:rsid w:val="003F68F9"/>
    <w:rsid w:val="003F6903"/>
    <w:rsid w:val="003F7F42"/>
    <w:rsid w:val="003F7FAC"/>
    <w:rsid w:val="00400BC1"/>
    <w:rsid w:val="00400EE5"/>
    <w:rsid w:val="00402208"/>
    <w:rsid w:val="00402B8E"/>
    <w:rsid w:val="00402D76"/>
    <w:rsid w:val="00402E6D"/>
    <w:rsid w:val="004035DE"/>
    <w:rsid w:val="00403612"/>
    <w:rsid w:val="004038B9"/>
    <w:rsid w:val="00403A77"/>
    <w:rsid w:val="00403F9B"/>
    <w:rsid w:val="00404190"/>
    <w:rsid w:val="0040425F"/>
    <w:rsid w:val="00404CE9"/>
    <w:rsid w:val="0040508A"/>
    <w:rsid w:val="00405618"/>
    <w:rsid w:val="00405E21"/>
    <w:rsid w:val="00405F7C"/>
    <w:rsid w:val="004066DE"/>
    <w:rsid w:val="00406ECA"/>
    <w:rsid w:val="00407606"/>
    <w:rsid w:val="0041052C"/>
    <w:rsid w:val="00410633"/>
    <w:rsid w:val="00410F27"/>
    <w:rsid w:val="004110DD"/>
    <w:rsid w:val="00411E8B"/>
    <w:rsid w:val="00412A94"/>
    <w:rsid w:val="004130A7"/>
    <w:rsid w:val="004133D5"/>
    <w:rsid w:val="00413542"/>
    <w:rsid w:val="0041375A"/>
    <w:rsid w:val="00413A7D"/>
    <w:rsid w:val="00413B2C"/>
    <w:rsid w:val="00413C05"/>
    <w:rsid w:val="00414DCE"/>
    <w:rsid w:val="004151B5"/>
    <w:rsid w:val="00417695"/>
    <w:rsid w:val="00417CC8"/>
    <w:rsid w:val="00420C42"/>
    <w:rsid w:val="00420CA6"/>
    <w:rsid w:val="00420F4A"/>
    <w:rsid w:val="004217D5"/>
    <w:rsid w:val="0042198C"/>
    <w:rsid w:val="00421BDD"/>
    <w:rsid w:val="00421CEA"/>
    <w:rsid w:val="00421E7A"/>
    <w:rsid w:val="00421FAD"/>
    <w:rsid w:val="0042210A"/>
    <w:rsid w:val="00422393"/>
    <w:rsid w:val="004225C9"/>
    <w:rsid w:val="004229CE"/>
    <w:rsid w:val="00422CA2"/>
    <w:rsid w:val="00422EDF"/>
    <w:rsid w:val="004230EC"/>
    <w:rsid w:val="0042360B"/>
    <w:rsid w:val="004240DB"/>
    <w:rsid w:val="00424F71"/>
    <w:rsid w:val="00425057"/>
    <w:rsid w:val="0042514A"/>
    <w:rsid w:val="0042526A"/>
    <w:rsid w:val="00425351"/>
    <w:rsid w:val="00425722"/>
    <w:rsid w:val="00426060"/>
    <w:rsid w:val="00426A47"/>
    <w:rsid w:val="00427938"/>
    <w:rsid w:val="00427AEC"/>
    <w:rsid w:val="00430105"/>
    <w:rsid w:val="00430395"/>
    <w:rsid w:val="00430C23"/>
    <w:rsid w:val="00431546"/>
    <w:rsid w:val="004318B9"/>
    <w:rsid w:val="00431C5D"/>
    <w:rsid w:val="00431F4C"/>
    <w:rsid w:val="004323ED"/>
    <w:rsid w:val="00432440"/>
    <w:rsid w:val="00432F32"/>
    <w:rsid w:val="004339D3"/>
    <w:rsid w:val="0043413F"/>
    <w:rsid w:val="00434E21"/>
    <w:rsid w:val="00435674"/>
    <w:rsid w:val="004364C2"/>
    <w:rsid w:val="00436F8D"/>
    <w:rsid w:val="0043726B"/>
    <w:rsid w:val="0043744A"/>
    <w:rsid w:val="00437A5A"/>
    <w:rsid w:val="004413E9"/>
    <w:rsid w:val="004420F1"/>
    <w:rsid w:val="0044215D"/>
    <w:rsid w:val="004426E6"/>
    <w:rsid w:val="00442A06"/>
    <w:rsid w:val="00442B6D"/>
    <w:rsid w:val="00443575"/>
    <w:rsid w:val="00444329"/>
    <w:rsid w:val="0044437B"/>
    <w:rsid w:val="00444818"/>
    <w:rsid w:val="00444918"/>
    <w:rsid w:val="00444FD1"/>
    <w:rsid w:val="00445069"/>
    <w:rsid w:val="00445072"/>
    <w:rsid w:val="00445105"/>
    <w:rsid w:val="00445DC7"/>
    <w:rsid w:val="00445E29"/>
    <w:rsid w:val="004468F2"/>
    <w:rsid w:val="00446A6E"/>
    <w:rsid w:val="00447E22"/>
    <w:rsid w:val="00447F5C"/>
    <w:rsid w:val="00447F6B"/>
    <w:rsid w:val="00450311"/>
    <w:rsid w:val="00451E64"/>
    <w:rsid w:val="0045218F"/>
    <w:rsid w:val="00452989"/>
    <w:rsid w:val="00452F6D"/>
    <w:rsid w:val="00453139"/>
    <w:rsid w:val="00453759"/>
    <w:rsid w:val="0045457A"/>
    <w:rsid w:val="00454C21"/>
    <w:rsid w:val="004550DD"/>
    <w:rsid w:val="0045534E"/>
    <w:rsid w:val="00455E84"/>
    <w:rsid w:val="0045715A"/>
    <w:rsid w:val="00457B15"/>
    <w:rsid w:val="00461862"/>
    <w:rsid w:val="00461B1E"/>
    <w:rsid w:val="00461EC6"/>
    <w:rsid w:val="0046203A"/>
    <w:rsid w:val="00462419"/>
    <w:rsid w:val="00462511"/>
    <w:rsid w:val="00462A49"/>
    <w:rsid w:val="00463907"/>
    <w:rsid w:val="0046587F"/>
    <w:rsid w:val="00465C1D"/>
    <w:rsid w:val="00465DA8"/>
    <w:rsid w:val="00466A69"/>
    <w:rsid w:val="004674B6"/>
    <w:rsid w:val="004677ED"/>
    <w:rsid w:val="00467D73"/>
    <w:rsid w:val="00470A65"/>
    <w:rsid w:val="00470CF7"/>
    <w:rsid w:val="00471620"/>
    <w:rsid w:val="00472059"/>
    <w:rsid w:val="0047244A"/>
    <w:rsid w:val="00472567"/>
    <w:rsid w:val="004728B1"/>
    <w:rsid w:val="0047377E"/>
    <w:rsid w:val="00473B01"/>
    <w:rsid w:val="00474794"/>
    <w:rsid w:val="00474D9C"/>
    <w:rsid w:val="00474FD7"/>
    <w:rsid w:val="0047519A"/>
    <w:rsid w:val="00475DC5"/>
    <w:rsid w:val="00475DF3"/>
    <w:rsid w:val="0047668E"/>
    <w:rsid w:val="004776ED"/>
    <w:rsid w:val="00477CD3"/>
    <w:rsid w:val="00477D08"/>
    <w:rsid w:val="00480460"/>
    <w:rsid w:val="004808AF"/>
    <w:rsid w:val="00480E63"/>
    <w:rsid w:val="00481109"/>
    <w:rsid w:val="00481CBD"/>
    <w:rsid w:val="00481E90"/>
    <w:rsid w:val="00482044"/>
    <w:rsid w:val="00482052"/>
    <w:rsid w:val="00482323"/>
    <w:rsid w:val="00482AC9"/>
    <w:rsid w:val="004836D7"/>
    <w:rsid w:val="00483F07"/>
    <w:rsid w:val="0048438A"/>
    <w:rsid w:val="00485E0A"/>
    <w:rsid w:val="00486C15"/>
    <w:rsid w:val="00486E0A"/>
    <w:rsid w:val="00486E80"/>
    <w:rsid w:val="00487B04"/>
    <w:rsid w:val="00487C10"/>
    <w:rsid w:val="00487F0C"/>
    <w:rsid w:val="00487F8E"/>
    <w:rsid w:val="0049117A"/>
    <w:rsid w:val="00491377"/>
    <w:rsid w:val="0049182B"/>
    <w:rsid w:val="00491A72"/>
    <w:rsid w:val="00491DAE"/>
    <w:rsid w:val="00491E0F"/>
    <w:rsid w:val="004929ED"/>
    <w:rsid w:val="00493162"/>
    <w:rsid w:val="00493292"/>
    <w:rsid w:val="0049339E"/>
    <w:rsid w:val="00493C0D"/>
    <w:rsid w:val="0049449A"/>
    <w:rsid w:val="004956CE"/>
    <w:rsid w:val="0049595A"/>
    <w:rsid w:val="004966F6"/>
    <w:rsid w:val="00496E60"/>
    <w:rsid w:val="00497223"/>
    <w:rsid w:val="00497DBE"/>
    <w:rsid w:val="00497E21"/>
    <w:rsid w:val="00497E5A"/>
    <w:rsid w:val="004A01D1"/>
    <w:rsid w:val="004A040F"/>
    <w:rsid w:val="004A0CDA"/>
    <w:rsid w:val="004A0D45"/>
    <w:rsid w:val="004A14DF"/>
    <w:rsid w:val="004A1FAB"/>
    <w:rsid w:val="004A2008"/>
    <w:rsid w:val="004A22E9"/>
    <w:rsid w:val="004A23EA"/>
    <w:rsid w:val="004A2EB8"/>
    <w:rsid w:val="004A3503"/>
    <w:rsid w:val="004A352D"/>
    <w:rsid w:val="004A3F66"/>
    <w:rsid w:val="004A3FA8"/>
    <w:rsid w:val="004A403D"/>
    <w:rsid w:val="004A5DF0"/>
    <w:rsid w:val="004A65C1"/>
    <w:rsid w:val="004A746C"/>
    <w:rsid w:val="004A7477"/>
    <w:rsid w:val="004A7F9F"/>
    <w:rsid w:val="004B029D"/>
    <w:rsid w:val="004B03AA"/>
    <w:rsid w:val="004B0A70"/>
    <w:rsid w:val="004B0C9A"/>
    <w:rsid w:val="004B0D08"/>
    <w:rsid w:val="004B1C75"/>
    <w:rsid w:val="004B1D46"/>
    <w:rsid w:val="004B1D94"/>
    <w:rsid w:val="004B2105"/>
    <w:rsid w:val="004B259B"/>
    <w:rsid w:val="004B2C47"/>
    <w:rsid w:val="004B2D7B"/>
    <w:rsid w:val="004B2D90"/>
    <w:rsid w:val="004B37CA"/>
    <w:rsid w:val="004B56BE"/>
    <w:rsid w:val="004B60A4"/>
    <w:rsid w:val="004B6337"/>
    <w:rsid w:val="004B6ACB"/>
    <w:rsid w:val="004B72FB"/>
    <w:rsid w:val="004B7664"/>
    <w:rsid w:val="004B7715"/>
    <w:rsid w:val="004B7A18"/>
    <w:rsid w:val="004B7ACF"/>
    <w:rsid w:val="004B7E75"/>
    <w:rsid w:val="004C0B53"/>
    <w:rsid w:val="004C0F66"/>
    <w:rsid w:val="004C1590"/>
    <w:rsid w:val="004C1D19"/>
    <w:rsid w:val="004C2665"/>
    <w:rsid w:val="004C29E6"/>
    <w:rsid w:val="004C2A48"/>
    <w:rsid w:val="004C2F60"/>
    <w:rsid w:val="004C3583"/>
    <w:rsid w:val="004C4BD2"/>
    <w:rsid w:val="004C5580"/>
    <w:rsid w:val="004C585D"/>
    <w:rsid w:val="004C635B"/>
    <w:rsid w:val="004C6530"/>
    <w:rsid w:val="004C6B6D"/>
    <w:rsid w:val="004C70F1"/>
    <w:rsid w:val="004C7D42"/>
    <w:rsid w:val="004D05A0"/>
    <w:rsid w:val="004D0F36"/>
    <w:rsid w:val="004D159F"/>
    <w:rsid w:val="004D210E"/>
    <w:rsid w:val="004D2754"/>
    <w:rsid w:val="004D3638"/>
    <w:rsid w:val="004D3A89"/>
    <w:rsid w:val="004D3C3E"/>
    <w:rsid w:val="004D417A"/>
    <w:rsid w:val="004D4353"/>
    <w:rsid w:val="004D46D1"/>
    <w:rsid w:val="004D4A48"/>
    <w:rsid w:val="004D4B05"/>
    <w:rsid w:val="004D4C6F"/>
    <w:rsid w:val="004D4FCE"/>
    <w:rsid w:val="004D55BB"/>
    <w:rsid w:val="004D5DA1"/>
    <w:rsid w:val="004D5E68"/>
    <w:rsid w:val="004D6B40"/>
    <w:rsid w:val="004D7065"/>
    <w:rsid w:val="004E031F"/>
    <w:rsid w:val="004E06E6"/>
    <w:rsid w:val="004E0A91"/>
    <w:rsid w:val="004E3545"/>
    <w:rsid w:val="004E44B5"/>
    <w:rsid w:val="004E4934"/>
    <w:rsid w:val="004E500A"/>
    <w:rsid w:val="004E50BC"/>
    <w:rsid w:val="004E5192"/>
    <w:rsid w:val="004E58A0"/>
    <w:rsid w:val="004E6292"/>
    <w:rsid w:val="004E6652"/>
    <w:rsid w:val="004E6911"/>
    <w:rsid w:val="004E6A97"/>
    <w:rsid w:val="004E6ADA"/>
    <w:rsid w:val="004E7450"/>
    <w:rsid w:val="004E7B8A"/>
    <w:rsid w:val="004F0C8D"/>
    <w:rsid w:val="004F1499"/>
    <w:rsid w:val="004F19D0"/>
    <w:rsid w:val="004F2F73"/>
    <w:rsid w:val="004F4D1C"/>
    <w:rsid w:val="004F5077"/>
    <w:rsid w:val="004F53B1"/>
    <w:rsid w:val="004F587D"/>
    <w:rsid w:val="004F5C3C"/>
    <w:rsid w:val="004F5EFD"/>
    <w:rsid w:val="004F6A93"/>
    <w:rsid w:val="004F70F7"/>
    <w:rsid w:val="00500219"/>
    <w:rsid w:val="00500843"/>
    <w:rsid w:val="005011CA"/>
    <w:rsid w:val="00501BDB"/>
    <w:rsid w:val="00501FC4"/>
    <w:rsid w:val="00502236"/>
    <w:rsid w:val="00502B0A"/>
    <w:rsid w:val="0050334E"/>
    <w:rsid w:val="005040B1"/>
    <w:rsid w:val="005046F1"/>
    <w:rsid w:val="00505678"/>
    <w:rsid w:val="00505BBF"/>
    <w:rsid w:val="005068BC"/>
    <w:rsid w:val="005078EC"/>
    <w:rsid w:val="00507C83"/>
    <w:rsid w:val="005100F4"/>
    <w:rsid w:val="00510298"/>
    <w:rsid w:val="00510B40"/>
    <w:rsid w:val="00511D48"/>
    <w:rsid w:val="00512F56"/>
    <w:rsid w:val="005133FE"/>
    <w:rsid w:val="005144EB"/>
    <w:rsid w:val="00514A51"/>
    <w:rsid w:val="00514DAC"/>
    <w:rsid w:val="005158FA"/>
    <w:rsid w:val="00515A1E"/>
    <w:rsid w:val="00515C0B"/>
    <w:rsid w:val="005166D8"/>
    <w:rsid w:val="00516A1C"/>
    <w:rsid w:val="00517CCD"/>
    <w:rsid w:val="00517E12"/>
    <w:rsid w:val="0052013F"/>
    <w:rsid w:val="00520A0A"/>
    <w:rsid w:val="00520DE4"/>
    <w:rsid w:val="005210A0"/>
    <w:rsid w:val="00521AAC"/>
    <w:rsid w:val="00521D29"/>
    <w:rsid w:val="00522776"/>
    <w:rsid w:val="00522892"/>
    <w:rsid w:val="005235FB"/>
    <w:rsid w:val="005240C8"/>
    <w:rsid w:val="00526B1D"/>
    <w:rsid w:val="00530536"/>
    <w:rsid w:val="005312B3"/>
    <w:rsid w:val="005312DC"/>
    <w:rsid w:val="00531B99"/>
    <w:rsid w:val="00531CD6"/>
    <w:rsid w:val="005320DA"/>
    <w:rsid w:val="0053256F"/>
    <w:rsid w:val="00533D28"/>
    <w:rsid w:val="00533F03"/>
    <w:rsid w:val="00534053"/>
    <w:rsid w:val="00534AC1"/>
    <w:rsid w:val="00534BEB"/>
    <w:rsid w:val="00534EBF"/>
    <w:rsid w:val="00535481"/>
    <w:rsid w:val="00535D29"/>
    <w:rsid w:val="0053701D"/>
    <w:rsid w:val="005375E8"/>
    <w:rsid w:val="00537682"/>
    <w:rsid w:val="00537C3C"/>
    <w:rsid w:val="005401A1"/>
    <w:rsid w:val="00540265"/>
    <w:rsid w:val="00540ADE"/>
    <w:rsid w:val="00540E34"/>
    <w:rsid w:val="0054104F"/>
    <w:rsid w:val="00541291"/>
    <w:rsid w:val="0054171E"/>
    <w:rsid w:val="00541858"/>
    <w:rsid w:val="00541C14"/>
    <w:rsid w:val="00541E99"/>
    <w:rsid w:val="00542FEA"/>
    <w:rsid w:val="0054374F"/>
    <w:rsid w:val="00544B48"/>
    <w:rsid w:val="005450A6"/>
    <w:rsid w:val="00545439"/>
    <w:rsid w:val="00545B8D"/>
    <w:rsid w:val="00546856"/>
    <w:rsid w:val="00546A62"/>
    <w:rsid w:val="00546E95"/>
    <w:rsid w:val="00547C83"/>
    <w:rsid w:val="00550505"/>
    <w:rsid w:val="005508AC"/>
    <w:rsid w:val="00550EBA"/>
    <w:rsid w:val="00550F73"/>
    <w:rsid w:val="005514FD"/>
    <w:rsid w:val="005516DB"/>
    <w:rsid w:val="0055199E"/>
    <w:rsid w:val="005528B8"/>
    <w:rsid w:val="00552B6B"/>
    <w:rsid w:val="00552E3B"/>
    <w:rsid w:val="00552F60"/>
    <w:rsid w:val="005535A8"/>
    <w:rsid w:val="00553F82"/>
    <w:rsid w:val="00554055"/>
    <w:rsid w:val="00555B43"/>
    <w:rsid w:val="00555BB8"/>
    <w:rsid w:val="00556248"/>
    <w:rsid w:val="0055689C"/>
    <w:rsid w:val="00556D10"/>
    <w:rsid w:val="0056065C"/>
    <w:rsid w:val="00560BA3"/>
    <w:rsid w:val="00560F83"/>
    <w:rsid w:val="00561681"/>
    <w:rsid w:val="00561BB9"/>
    <w:rsid w:val="00562D8C"/>
    <w:rsid w:val="005635E2"/>
    <w:rsid w:val="0056410E"/>
    <w:rsid w:val="005643EF"/>
    <w:rsid w:val="00564573"/>
    <w:rsid w:val="00564812"/>
    <w:rsid w:val="0056496C"/>
    <w:rsid w:val="00564ABB"/>
    <w:rsid w:val="0056527C"/>
    <w:rsid w:val="0056543B"/>
    <w:rsid w:val="005662AC"/>
    <w:rsid w:val="00566771"/>
    <w:rsid w:val="0056692C"/>
    <w:rsid w:val="005669CE"/>
    <w:rsid w:val="005675FD"/>
    <w:rsid w:val="00567864"/>
    <w:rsid w:val="00572077"/>
    <w:rsid w:val="00572A0A"/>
    <w:rsid w:val="00573370"/>
    <w:rsid w:val="00573877"/>
    <w:rsid w:val="00573F44"/>
    <w:rsid w:val="0057422B"/>
    <w:rsid w:val="00574874"/>
    <w:rsid w:val="00574AA6"/>
    <w:rsid w:val="00576A68"/>
    <w:rsid w:val="00577B8C"/>
    <w:rsid w:val="00580906"/>
    <w:rsid w:val="0058097E"/>
    <w:rsid w:val="00581D98"/>
    <w:rsid w:val="00581FF8"/>
    <w:rsid w:val="00582005"/>
    <w:rsid w:val="00582613"/>
    <w:rsid w:val="00582BB2"/>
    <w:rsid w:val="00582FD1"/>
    <w:rsid w:val="005831DE"/>
    <w:rsid w:val="005836FF"/>
    <w:rsid w:val="00583B8B"/>
    <w:rsid w:val="005840A6"/>
    <w:rsid w:val="00584E03"/>
    <w:rsid w:val="00584E5A"/>
    <w:rsid w:val="00585411"/>
    <w:rsid w:val="00585A19"/>
    <w:rsid w:val="00585E0B"/>
    <w:rsid w:val="0058622B"/>
    <w:rsid w:val="00586DAA"/>
    <w:rsid w:val="005874ED"/>
    <w:rsid w:val="00587D3C"/>
    <w:rsid w:val="005900E8"/>
    <w:rsid w:val="0059010A"/>
    <w:rsid w:val="00590EFE"/>
    <w:rsid w:val="00591134"/>
    <w:rsid w:val="005914B4"/>
    <w:rsid w:val="005915D3"/>
    <w:rsid w:val="00591BEB"/>
    <w:rsid w:val="00591DDE"/>
    <w:rsid w:val="005924D0"/>
    <w:rsid w:val="00592846"/>
    <w:rsid w:val="00592D7C"/>
    <w:rsid w:val="005931B8"/>
    <w:rsid w:val="00593384"/>
    <w:rsid w:val="00593ED1"/>
    <w:rsid w:val="005945A7"/>
    <w:rsid w:val="00594FAB"/>
    <w:rsid w:val="00595004"/>
    <w:rsid w:val="00595159"/>
    <w:rsid w:val="00595B1F"/>
    <w:rsid w:val="00595CA1"/>
    <w:rsid w:val="00595F8F"/>
    <w:rsid w:val="00596786"/>
    <w:rsid w:val="00596A2F"/>
    <w:rsid w:val="00596EAE"/>
    <w:rsid w:val="00597048"/>
    <w:rsid w:val="005976D7"/>
    <w:rsid w:val="00597745"/>
    <w:rsid w:val="00597F4B"/>
    <w:rsid w:val="005A0281"/>
    <w:rsid w:val="005A0C76"/>
    <w:rsid w:val="005A18CE"/>
    <w:rsid w:val="005A1949"/>
    <w:rsid w:val="005A1C71"/>
    <w:rsid w:val="005A1FE3"/>
    <w:rsid w:val="005A2D0F"/>
    <w:rsid w:val="005A30B2"/>
    <w:rsid w:val="005A371C"/>
    <w:rsid w:val="005A3979"/>
    <w:rsid w:val="005A3BC1"/>
    <w:rsid w:val="005A445F"/>
    <w:rsid w:val="005A4725"/>
    <w:rsid w:val="005A529C"/>
    <w:rsid w:val="005A5BB5"/>
    <w:rsid w:val="005A69E7"/>
    <w:rsid w:val="005A6B49"/>
    <w:rsid w:val="005A707F"/>
    <w:rsid w:val="005A7406"/>
    <w:rsid w:val="005A76D1"/>
    <w:rsid w:val="005A7F3E"/>
    <w:rsid w:val="005B0577"/>
    <w:rsid w:val="005B1180"/>
    <w:rsid w:val="005B1F5A"/>
    <w:rsid w:val="005B29FE"/>
    <w:rsid w:val="005B2BEF"/>
    <w:rsid w:val="005B2F86"/>
    <w:rsid w:val="005B37F4"/>
    <w:rsid w:val="005B51A6"/>
    <w:rsid w:val="005B52F7"/>
    <w:rsid w:val="005B53C8"/>
    <w:rsid w:val="005B5905"/>
    <w:rsid w:val="005B6975"/>
    <w:rsid w:val="005B6F28"/>
    <w:rsid w:val="005B723F"/>
    <w:rsid w:val="005B7477"/>
    <w:rsid w:val="005B7509"/>
    <w:rsid w:val="005B7712"/>
    <w:rsid w:val="005B77EA"/>
    <w:rsid w:val="005C011C"/>
    <w:rsid w:val="005C0610"/>
    <w:rsid w:val="005C1035"/>
    <w:rsid w:val="005C105E"/>
    <w:rsid w:val="005C1591"/>
    <w:rsid w:val="005C1E00"/>
    <w:rsid w:val="005C203E"/>
    <w:rsid w:val="005C3DDD"/>
    <w:rsid w:val="005C4AAE"/>
    <w:rsid w:val="005C4BD6"/>
    <w:rsid w:val="005C50B8"/>
    <w:rsid w:val="005C602F"/>
    <w:rsid w:val="005C6CFB"/>
    <w:rsid w:val="005C7074"/>
    <w:rsid w:val="005C7389"/>
    <w:rsid w:val="005C7588"/>
    <w:rsid w:val="005C766C"/>
    <w:rsid w:val="005C7708"/>
    <w:rsid w:val="005C7726"/>
    <w:rsid w:val="005C7986"/>
    <w:rsid w:val="005D0F13"/>
    <w:rsid w:val="005D1181"/>
    <w:rsid w:val="005D183D"/>
    <w:rsid w:val="005D46B4"/>
    <w:rsid w:val="005D6ACC"/>
    <w:rsid w:val="005E019E"/>
    <w:rsid w:val="005E0228"/>
    <w:rsid w:val="005E10FF"/>
    <w:rsid w:val="005E17D7"/>
    <w:rsid w:val="005E18A7"/>
    <w:rsid w:val="005E1943"/>
    <w:rsid w:val="005E1AD7"/>
    <w:rsid w:val="005E1D35"/>
    <w:rsid w:val="005E26D8"/>
    <w:rsid w:val="005E26E7"/>
    <w:rsid w:val="005E2D91"/>
    <w:rsid w:val="005E2E96"/>
    <w:rsid w:val="005E2EB6"/>
    <w:rsid w:val="005E350E"/>
    <w:rsid w:val="005E3796"/>
    <w:rsid w:val="005E38CE"/>
    <w:rsid w:val="005E460E"/>
    <w:rsid w:val="005E5750"/>
    <w:rsid w:val="005E5956"/>
    <w:rsid w:val="005E5994"/>
    <w:rsid w:val="005E5DC9"/>
    <w:rsid w:val="005E667A"/>
    <w:rsid w:val="005E6B0C"/>
    <w:rsid w:val="005E6F8F"/>
    <w:rsid w:val="005F0A8C"/>
    <w:rsid w:val="005F109C"/>
    <w:rsid w:val="005F19E9"/>
    <w:rsid w:val="005F33A9"/>
    <w:rsid w:val="005F33B6"/>
    <w:rsid w:val="005F362C"/>
    <w:rsid w:val="005F3DE8"/>
    <w:rsid w:val="005F4113"/>
    <w:rsid w:val="005F4190"/>
    <w:rsid w:val="005F43E5"/>
    <w:rsid w:val="005F4608"/>
    <w:rsid w:val="005F4E35"/>
    <w:rsid w:val="005F50AA"/>
    <w:rsid w:val="005F5769"/>
    <w:rsid w:val="005F6861"/>
    <w:rsid w:val="0060054A"/>
    <w:rsid w:val="00601155"/>
    <w:rsid w:val="0060136B"/>
    <w:rsid w:val="006015E5"/>
    <w:rsid w:val="0060202F"/>
    <w:rsid w:val="006020C6"/>
    <w:rsid w:val="00602421"/>
    <w:rsid w:val="006024DF"/>
    <w:rsid w:val="006025B3"/>
    <w:rsid w:val="0060489A"/>
    <w:rsid w:val="0060578B"/>
    <w:rsid w:val="006059AF"/>
    <w:rsid w:val="006059F3"/>
    <w:rsid w:val="0060766D"/>
    <w:rsid w:val="00607C04"/>
    <w:rsid w:val="00607E73"/>
    <w:rsid w:val="0061000A"/>
    <w:rsid w:val="006100E7"/>
    <w:rsid w:val="00610720"/>
    <w:rsid w:val="00610B49"/>
    <w:rsid w:val="00611915"/>
    <w:rsid w:val="0061237F"/>
    <w:rsid w:val="00612708"/>
    <w:rsid w:val="006127C8"/>
    <w:rsid w:val="00613598"/>
    <w:rsid w:val="006137D7"/>
    <w:rsid w:val="006139AF"/>
    <w:rsid w:val="00613A8F"/>
    <w:rsid w:val="00613B43"/>
    <w:rsid w:val="006144C3"/>
    <w:rsid w:val="006145E2"/>
    <w:rsid w:val="00614E4F"/>
    <w:rsid w:val="00615090"/>
    <w:rsid w:val="006154E1"/>
    <w:rsid w:val="00616B45"/>
    <w:rsid w:val="00616EBA"/>
    <w:rsid w:val="00617732"/>
    <w:rsid w:val="0062016C"/>
    <w:rsid w:val="00620534"/>
    <w:rsid w:val="006205BF"/>
    <w:rsid w:val="00620A44"/>
    <w:rsid w:val="00621918"/>
    <w:rsid w:val="006219D2"/>
    <w:rsid w:val="00621C48"/>
    <w:rsid w:val="006220C3"/>
    <w:rsid w:val="006222B3"/>
    <w:rsid w:val="00622747"/>
    <w:rsid w:val="00623054"/>
    <w:rsid w:val="00623419"/>
    <w:rsid w:val="00623432"/>
    <w:rsid w:val="00623931"/>
    <w:rsid w:val="00623F2D"/>
    <w:rsid w:val="00625AAF"/>
    <w:rsid w:val="00626803"/>
    <w:rsid w:val="00626B93"/>
    <w:rsid w:val="00626CC4"/>
    <w:rsid w:val="00627248"/>
    <w:rsid w:val="006276FF"/>
    <w:rsid w:val="0062787D"/>
    <w:rsid w:val="00627FF0"/>
    <w:rsid w:val="00630837"/>
    <w:rsid w:val="00630F6B"/>
    <w:rsid w:val="00631453"/>
    <w:rsid w:val="00631DFD"/>
    <w:rsid w:val="006321A9"/>
    <w:rsid w:val="0063273E"/>
    <w:rsid w:val="0063317B"/>
    <w:rsid w:val="006337D2"/>
    <w:rsid w:val="00635064"/>
    <w:rsid w:val="0063566E"/>
    <w:rsid w:val="006366E5"/>
    <w:rsid w:val="00636B1C"/>
    <w:rsid w:val="00636B3B"/>
    <w:rsid w:val="0063722A"/>
    <w:rsid w:val="00640293"/>
    <w:rsid w:val="00641203"/>
    <w:rsid w:val="00641235"/>
    <w:rsid w:val="006417CF"/>
    <w:rsid w:val="006440E6"/>
    <w:rsid w:val="006443DF"/>
    <w:rsid w:val="006445EA"/>
    <w:rsid w:val="00644A2D"/>
    <w:rsid w:val="00645377"/>
    <w:rsid w:val="00645571"/>
    <w:rsid w:val="00645C1B"/>
    <w:rsid w:val="00646363"/>
    <w:rsid w:val="00647DE9"/>
    <w:rsid w:val="00650180"/>
    <w:rsid w:val="0065145F"/>
    <w:rsid w:val="006514EC"/>
    <w:rsid w:val="006528D2"/>
    <w:rsid w:val="00652E73"/>
    <w:rsid w:val="006535CA"/>
    <w:rsid w:val="006539A7"/>
    <w:rsid w:val="00653C87"/>
    <w:rsid w:val="006547AD"/>
    <w:rsid w:val="00654E97"/>
    <w:rsid w:val="006552BF"/>
    <w:rsid w:val="006553E9"/>
    <w:rsid w:val="00655D6B"/>
    <w:rsid w:val="00656C15"/>
    <w:rsid w:val="00657863"/>
    <w:rsid w:val="00657C5A"/>
    <w:rsid w:val="006613D1"/>
    <w:rsid w:val="00661957"/>
    <w:rsid w:val="00661D88"/>
    <w:rsid w:val="00662106"/>
    <w:rsid w:val="0066293F"/>
    <w:rsid w:val="00662DEB"/>
    <w:rsid w:val="006634FB"/>
    <w:rsid w:val="006637E9"/>
    <w:rsid w:val="00665220"/>
    <w:rsid w:val="006658CD"/>
    <w:rsid w:val="00665C47"/>
    <w:rsid w:val="00665FE9"/>
    <w:rsid w:val="00666887"/>
    <w:rsid w:val="00666DD4"/>
    <w:rsid w:val="00666DE1"/>
    <w:rsid w:val="00670CDD"/>
    <w:rsid w:val="006714FB"/>
    <w:rsid w:val="00671739"/>
    <w:rsid w:val="00671C07"/>
    <w:rsid w:val="006724DE"/>
    <w:rsid w:val="00672539"/>
    <w:rsid w:val="00672660"/>
    <w:rsid w:val="00672A37"/>
    <w:rsid w:val="00673453"/>
    <w:rsid w:val="00673AA4"/>
    <w:rsid w:val="006742A1"/>
    <w:rsid w:val="00674741"/>
    <w:rsid w:val="00674C54"/>
    <w:rsid w:val="0067547D"/>
    <w:rsid w:val="006761D1"/>
    <w:rsid w:val="00676ACC"/>
    <w:rsid w:val="00676C3D"/>
    <w:rsid w:val="00677500"/>
    <w:rsid w:val="006803CB"/>
    <w:rsid w:val="006805C3"/>
    <w:rsid w:val="00680B9D"/>
    <w:rsid w:val="006813E5"/>
    <w:rsid w:val="00681B61"/>
    <w:rsid w:val="00681FA6"/>
    <w:rsid w:val="0068217D"/>
    <w:rsid w:val="00682862"/>
    <w:rsid w:val="00682883"/>
    <w:rsid w:val="00683234"/>
    <w:rsid w:val="00683F06"/>
    <w:rsid w:val="0068416D"/>
    <w:rsid w:val="00684AC8"/>
    <w:rsid w:val="00686299"/>
    <w:rsid w:val="006869BC"/>
    <w:rsid w:val="00687214"/>
    <w:rsid w:val="0068750D"/>
    <w:rsid w:val="00690074"/>
    <w:rsid w:val="00691C5B"/>
    <w:rsid w:val="00692402"/>
    <w:rsid w:val="00692543"/>
    <w:rsid w:val="006929BD"/>
    <w:rsid w:val="0069356C"/>
    <w:rsid w:val="00693597"/>
    <w:rsid w:val="0069413D"/>
    <w:rsid w:val="006944C0"/>
    <w:rsid w:val="00694C4F"/>
    <w:rsid w:val="00695261"/>
    <w:rsid w:val="00695534"/>
    <w:rsid w:val="006956C9"/>
    <w:rsid w:val="00695A41"/>
    <w:rsid w:val="00695B1D"/>
    <w:rsid w:val="0069612B"/>
    <w:rsid w:val="006961EF"/>
    <w:rsid w:val="0069688B"/>
    <w:rsid w:val="006968A3"/>
    <w:rsid w:val="00696C9A"/>
    <w:rsid w:val="00697127"/>
    <w:rsid w:val="00697589"/>
    <w:rsid w:val="00697ECB"/>
    <w:rsid w:val="006A00F6"/>
    <w:rsid w:val="006A1463"/>
    <w:rsid w:val="006A1504"/>
    <w:rsid w:val="006A22AF"/>
    <w:rsid w:val="006A2FB6"/>
    <w:rsid w:val="006A3704"/>
    <w:rsid w:val="006A3B11"/>
    <w:rsid w:val="006A477E"/>
    <w:rsid w:val="006A507F"/>
    <w:rsid w:val="006A559B"/>
    <w:rsid w:val="006A59D5"/>
    <w:rsid w:val="006A68CE"/>
    <w:rsid w:val="006A7215"/>
    <w:rsid w:val="006B04AE"/>
    <w:rsid w:val="006B0AB9"/>
    <w:rsid w:val="006B0E37"/>
    <w:rsid w:val="006B1A2E"/>
    <w:rsid w:val="006B21CA"/>
    <w:rsid w:val="006B270A"/>
    <w:rsid w:val="006B2F61"/>
    <w:rsid w:val="006B3231"/>
    <w:rsid w:val="006B449D"/>
    <w:rsid w:val="006B519F"/>
    <w:rsid w:val="006B5688"/>
    <w:rsid w:val="006B5C99"/>
    <w:rsid w:val="006B5FAA"/>
    <w:rsid w:val="006B6110"/>
    <w:rsid w:val="006B6906"/>
    <w:rsid w:val="006B77F8"/>
    <w:rsid w:val="006B7A8D"/>
    <w:rsid w:val="006B7E82"/>
    <w:rsid w:val="006B7E83"/>
    <w:rsid w:val="006C010D"/>
    <w:rsid w:val="006C15F3"/>
    <w:rsid w:val="006C1A77"/>
    <w:rsid w:val="006C1B2B"/>
    <w:rsid w:val="006C2888"/>
    <w:rsid w:val="006C2DE9"/>
    <w:rsid w:val="006C3716"/>
    <w:rsid w:val="006C3B0C"/>
    <w:rsid w:val="006C3EDD"/>
    <w:rsid w:val="006C41CE"/>
    <w:rsid w:val="006C4DAC"/>
    <w:rsid w:val="006C5102"/>
    <w:rsid w:val="006C5231"/>
    <w:rsid w:val="006C6505"/>
    <w:rsid w:val="006C7A9A"/>
    <w:rsid w:val="006C7FE2"/>
    <w:rsid w:val="006D01B9"/>
    <w:rsid w:val="006D1470"/>
    <w:rsid w:val="006D1B7E"/>
    <w:rsid w:val="006D1EAC"/>
    <w:rsid w:val="006D345B"/>
    <w:rsid w:val="006D3560"/>
    <w:rsid w:val="006D4AFA"/>
    <w:rsid w:val="006D50DF"/>
    <w:rsid w:val="006D5528"/>
    <w:rsid w:val="006D5B41"/>
    <w:rsid w:val="006D5C01"/>
    <w:rsid w:val="006D5DF4"/>
    <w:rsid w:val="006D5E14"/>
    <w:rsid w:val="006D63F6"/>
    <w:rsid w:val="006D6B63"/>
    <w:rsid w:val="006D75C2"/>
    <w:rsid w:val="006D783B"/>
    <w:rsid w:val="006E0533"/>
    <w:rsid w:val="006E0650"/>
    <w:rsid w:val="006E0FAF"/>
    <w:rsid w:val="006E114D"/>
    <w:rsid w:val="006E1282"/>
    <w:rsid w:val="006E1399"/>
    <w:rsid w:val="006E159E"/>
    <w:rsid w:val="006E1797"/>
    <w:rsid w:val="006E1944"/>
    <w:rsid w:val="006E2053"/>
    <w:rsid w:val="006E3537"/>
    <w:rsid w:val="006E4E87"/>
    <w:rsid w:val="006E4FE0"/>
    <w:rsid w:val="006E5204"/>
    <w:rsid w:val="006E5C0E"/>
    <w:rsid w:val="006E5D70"/>
    <w:rsid w:val="006E5DF4"/>
    <w:rsid w:val="006E606F"/>
    <w:rsid w:val="006E6A29"/>
    <w:rsid w:val="006E77DD"/>
    <w:rsid w:val="006E7887"/>
    <w:rsid w:val="006F07A1"/>
    <w:rsid w:val="006F07D3"/>
    <w:rsid w:val="006F10BE"/>
    <w:rsid w:val="006F1523"/>
    <w:rsid w:val="006F16D5"/>
    <w:rsid w:val="006F27F8"/>
    <w:rsid w:val="006F2C8B"/>
    <w:rsid w:val="006F3C6B"/>
    <w:rsid w:val="006F3CB9"/>
    <w:rsid w:val="006F4FA5"/>
    <w:rsid w:val="006F595F"/>
    <w:rsid w:val="006F59FB"/>
    <w:rsid w:val="006F67A4"/>
    <w:rsid w:val="006F76F0"/>
    <w:rsid w:val="006F7BC5"/>
    <w:rsid w:val="006F7F15"/>
    <w:rsid w:val="007007D4"/>
    <w:rsid w:val="00700E13"/>
    <w:rsid w:val="0070136D"/>
    <w:rsid w:val="007019C7"/>
    <w:rsid w:val="0070212A"/>
    <w:rsid w:val="00702568"/>
    <w:rsid w:val="00703C7C"/>
    <w:rsid w:val="00703D47"/>
    <w:rsid w:val="0070404E"/>
    <w:rsid w:val="00704118"/>
    <w:rsid w:val="007041E9"/>
    <w:rsid w:val="007043DF"/>
    <w:rsid w:val="00704CBB"/>
    <w:rsid w:val="007056F2"/>
    <w:rsid w:val="00706CD7"/>
    <w:rsid w:val="00711367"/>
    <w:rsid w:val="00712334"/>
    <w:rsid w:val="00712CEF"/>
    <w:rsid w:val="00712D96"/>
    <w:rsid w:val="0071311F"/>
    <w:rsid w:val="0071358C"/>
    <w:rsid w:val="00713673"/>
    <w:rsid w:val="007139F3"/>
    <w:rsid w:val="00714EE8"/>
    <w:rsid w:val="00714FC9"/>
    <w:rsid w:val="00716145"/>
    <w:rsid w:val="00716E5A"/>
    <w:rsid w:val="00716F65"/>
    <w:rsid w:val="007176B6"/>
    <w:rsid w:val="00717704"/>
    <w:rsid w:val="00717768"/>
    <w:rsid w:val="0071796A"/>
    <w:rsid w:val="007179DC"/>
    <w:rsid w:val="00720487"/>
    <w:rsid w:val="00720EED"/>
    <w:rsid w:val="00721BF3"/>
    <w:rsid w:val="007224A4"/>
    <w:rsid w:val="00722572"/>
    <w:rsid w:val="00722719"/>
    <w:rsid w:val="00722C82"/>
    <w:rsid w:val="007238C1"/>
    <w:rsid w:val="00723931"/>
    <w:rsid w:val="00724023"/>
    <w:rsid w:val="007248C0"/>
    <w:rsid w:val="0072543C"/>
    <w:rsid w:val="00725C71"/>
    <w:rsid w:val="00726629"/>
    <w:rsid w:val="0072770D"/>
    <w:rsid w:val="0072775A"/>
    <w:rsid w:val="007279FB"/>
    <w:rsid w:val="00727A15"/>
    <w:rsid w:val="00727BE8"/>
    <w:rsid w:val="00727F3B"/>
    <w:rsid w:val="00730901"/>
    <w:rsid w:val="00730DBF"/>
    <w:rsid w:val="0073260E"/>
    <w:rsid w:val="00732796"/>
    <w:rsid w:val="00732B76"/>
    <w:rsid w:val="0073360A"/>
    <w:rsid w:val="007337EA"/>
    <w:rsid w:val="00733CE7"/>
    <w:rsid w:val="00733E52"/>
    <w:rsid w:val="0073442C"/>
    <w:rsid w:val="0073556D"/>
    <w:rsid w:val="0073598E"/>
    <w:rsid w:val="007359D0"/>
    <w:rsid w:val="007362E7"/>
    <w:rsid w:val="00736DFF"/>
    <w:rsid w:val="00737222"/>
    <w:rsid w:val="0073781C"/>
    <w:rsid w:val="00740656"/>
    <w:rsid w:val="00740703"/>
    <w:rsid w:val="00740B6F"/>
    <w:rsid w:val="00740B7C"/>
    <w:rsid w:val="00740CD3"/>
    <w:rsid w:val="007429B4"/>
    <w:rsid w:val="00742C6A"/>
    <w:rsid w:val="00742F66"/>
    <w:rsid w:val="0074311A"/>
    <w:rsid w:val="007433F4"/>
    <w:rsid w:val="00743522"/>
    <w:rsid w:val="007439FB"/>
    <w:rsid w:val="00743B98"/>
    <w:rsid w:val="00743F31"/>
    <w:rsid w:val="007440AE"/>
    <w:rsid w:val="00744B95"/>
    <w:rsid w:val="00744F5E"/>
    <w:rsid w:val="00745284"/>
    <w:rsid w:val="00745444"/>
    <w:rsid w:val="007457BF"/>
    <w:rsid w:val="007458E5"/>
    <w:rsid w:val="00746459"/>
    <w:rsid w:val="007466DD"/>
    <w:rsid w:val="007470F9"/>
    <w:rsid w:val="0074712E"/>
    <w:rsid w:val="0074717D"/>
    <w:rsid w:val="0074780A"/>
    <w:rsid w:val="00747DAE"/>
    <w:rsid w:val="00747EF7"/>
    <w:rsid w:val="00750098"/>
    <w:rsid w:val="007504E0"/>
    <w:rsid w:val="007507C5"/>
    <w:rsid w:val="00750869"/>
    <w:rsid w:val="00750D7F"/>
    <w:rsid w:val="00750E1E"/>
    <w:rsid w:val="00751C40"/>
    <w:rsid w:val="0075352B"/>
    <w:rsid w:val="0075368C"/>
    <w:rsid w:val="0075394B"/>
    <w:rsid w:val="00753AAC"/>
    <w:rsid w:val="00753C2A"/>
    <w:rsid w:val="00754056"/>
    <w:rsid w:val="007540CC"/>
    <w:rsid w:val="0075504F"/>
    <w:rsid w:val="007552D0"/>
    <w:rsid w:val="00755521"/>
    <w:rsid w:val="00755916"/>
    <w:rsid w:val="00755FC1"/>
    <w:rsid w:val="0075682F"/>
    <w:rsid w:val="00757B58"/>
    <w:rsid w:val="00757EBB"/>
    <w:rsid w:val="0076028C"/>
    <w:rsid w:val="00760C60"/>
    <w:rsid w:val="00760D85"/>
    <w:rsid w:val="00761A7F"/>
    <w:rsid w:val="00761C86"/>
    <w:rsid w:val="0076284F"/>
    <w:rsid w:val="00764B10"/>
    <w:rsid w:val="00764C0E"/>
    <w:rsid w:val="00764F1A"/>
    <w:rsid w:val="00765612"/>
    <w:rsid w:val="00765D74"/>
    <w:rsid w:val="00766809"/>
    <w:rsid w:val="00766E54"/>
    <w:rsid w:val="0076730B"/>
    <w:rsid w:val="00767AD9"/>
    <w:rsid w:val="00767E04"/>
    <w:rsid w:val="00770B2E"/>
    <w:rsid w:val="00772267"/>
    <w:rsid w:val="00772B9C"/>
    <w:rsid w:val="00773A58"/>
    <w:rsid w:val="00773E6A"/>
    <w:rsid w:val="00773E81"/>
    <w:rsid w:val="00773F3C"/>
    <w:rsid w:val="007748B0"/>
    <w:rsid w:val="00774D73"/>
    <w:rsid w:val="0077516A"/>
    <w:rsid w:val="00775212"/>
    <w:rsid w:val="0077547F"/>
    <w:rsid w:val="00775EFF"/>
    <w:rsid w:val="00775FA6"/>
    <w:rsid w:val="007762EE"/>
    <w:rsid w:val="00776985"/>
    <w:rsid w:val="00777948"/>
    <w:rsid w:val="00777B75"/>
    <w:rsid w:val="007802F1"/>
    <w:rsid w:val="00780874"/>
    <w:rsid w:val="0078094E"/>
    <w:rsid w:val="0078150D"/>
    <w:rsid w:val="0078169D"/>
    <w:rsid w:val="007819F8"/>
    <w:rsid w:val="0078217D"/>
    <w:rsid w:val="00782C77"/>
    <w:rsid w:val="00783011"/>
    <w:rsid w:val="007834AE"/>
    <w:rsid w:val="0078432F"/>
    <w:rsid w:val="00784AC3"/>
    <w:rsid w:val="00785849"/>
    <w:rsid w:val="00785BDC"/>
    <w:rsid w:val="00786913"/>
    <w:rsid w:val="00786C49"/>
    <w:rsid w:val="007873F1"/>
    <w:rsid w:val="00787728"/>
    <w:rsid w:val="0079000D"/>
    <w:rsid w:val="00790627"/>
    <w:rsid w:val="007906D7"/>
    <w:rsid w:val="00790CEA"/>
    <w:rsid w:val="00791809"/>
    <w:rsid w:val="00792BE9"/>
    <w:rsid w:val="00793939"/>
    <w:rsid w:val="007939C2"/>
    <w:rsid w:val="0079414D"/>
    <w:rsid w:val="0079449E"/>
    <w:rsid w:val="00794F7F"/>
    <w:rsid w:val="007954BF"/>
    <w:rsid w:val="0079658C"/>
    <w:rsid w:val="00797D53"/>
    <w:rsid w:val="007A024D"/>
    <w:rsid w:val="007A1076"/>
    <w:rsid w:val="007A1593"/>
    <w:rsid w:val="007A1A8A"/>
    <w:rsid w:val="007A20DA"/>
    <w:rsid w:val="007A22B5"/>
    <w:rsid w:val="007A2DE4"/>
    <w:rsid w:val="007A2E33"/>
    <w:rsid w:val="007A30E2"/>
    <w:rsid w:val="007A3559"/>
    <w:rsid w:val="007A478A"/>
    <w:rsid w:val="007A4AF4"/>
    <w:rsid w:val="007A5636"/>
    <w:rsid w:val="007A5F78"/>
    <w:rsid w:val="007A64A2"/>
    <w:rsid w:val="007A6876"/>
    <w:rsid w:val="007B16AE"/>
    <w:rsid w:val="007B221E"/>
    <w:rsid w:val="007B24B8"/>
    <w:rsid w:val="007B2B2C"/>
    <w:rsid w:val="007B43A9"/>
    <w:rsid w:val="007B4440"/>
    <w:rsid w:val="007B49E5"/>
    <w:rsid w:val="007B4F09"/>
    <w:rsid w:val="007B4FE5"/>
    <w:rsid w:val="007B50C1"/>
    <w:rsid w:val="007B5D33"/>
    <w:rsid w:val="007B5D69"/>
    <w:rsid w:val="007B5E2B"/>
    <w:rsid w:val="007B6B42"/>
    <w:rsid w:val="007B6FE5"/>
    <w:rsid w:val="007B6FF8"/>
    <w:rsid w:val="007B7380"/>
    <w:rsid w:val="007B7644"/>
    <w:rsid w:val="007C2224"/>
    <w:rsid w:val="007C288B"/>
    <w:rsid w:val="007C390B"/>
    <w:rsid w:val="007C46EE"/>
    <w:rsid w:val="007C4A45"/>
    <w:rsid w:val="007C4D5B"/>
    <w:rsid w:val="007C4D71"/>
    <w:rsid w:val="007C5079"/>
    <w:rsid w:val="007C53A6"/>
    <w:rsid w:val="007C5C93"/>
    <w:rsid w:val="007C5ECF"/>
    <w:rsid w:val="007C63B0"/>
    <w:rsid w:val="007C6CA9"/>
    <w:rsid w:val="007C7772"/>
    <w:rsid w:val="007C7D79"/>
    <w:rsid w:val="007D0179"/>
    <w:rsid w:val="007D0B1C"/>
    <w:rsid w:val="007D0FFC"/>
    <w:rsid w:val="007D1598"/>
    <w:rsid w:val="007D18B6"/>
    <w:rsid w:val="007D1B28"/>
    <w:rsid w:val="007D1CE2"/>
    <w:rsid w:val="007D1CF2"/>
    <w:rsid w:val="007D3407"/>
    <w:rsid w:val="007D3F3D"/>
    <w:rsid w:val="007D46F5"/>
    <w:rsid w:val="007D4D76"/>
    <w:rsid w:val="007D5069"/>
    <w:rsid w:val="007D53E0"/>
    <w:rsid w:val="007D6453"/>
    <w:rsid w:val="007D77BD"/>
    <w:rsid w:val="007E03D5"/>
    <w:rsid w:val="007E0607"/>
    <w:rsid w:val="007E0634"/>
    <w:rsid w:val="007E0641"/>
    <w:rsid w:val="007E079F"/>
    <w:rsid w:val="007E12A6"/>
    <w:rsid w:val="007E1408"/>
    <w:rsid w:val="007E1CD4"/>
    <w:rsid w:val="007E2922"/>
    <w:rsid w:val="007E2C56"/>
    <w:rsid w:val="007E31E3"/>
    <w:rsid w:val="007E3D64"/>
    <w:rsid w:val="007E41DF"/>
    <w:rsid w:val="007E4BA7"/>
    <w:rsid w:val="007E4C2F"/>
    <w:rsid w:val="007E4F76"/>
    <w:rsid w:val="007E5622"/>
    <w:rsid w:val="007E5ABE"/>
    <w:rsid w:val="007E5C84"/>
    <w:rsid w:val="007E60CE"/>
    <w:rsid w:val="007E6F59"/>
    <w:rsid w:val="007E702B"/>
    <w:rsid w:val="007E7520"/>
    <w:rsid w:val="007E759F"/>
    <w:rsid w:val="007E78E5"/>
    <w:rsid w:val="007F028F"/>
    <w:rsid w:val="007F0AFA"/>
    <w:rsid w:val="007F1013"/>
    <w:rsid w:val="007F1198"/>
    <w:rsid w:val="007F1DA2"/>
    <w:rsid w:val="007F2904"/>
    <w:rsid w:val="007F2A50"/>
    <w:rsid w:val="007F2C49"/>
    <w:rsid w:val="007F39C0"/>
    <w:rsid w:val="007F3B52"/>
    <w:rsid w:val="007F3D85"/>
    <w:rsid w:val="007F4392"/>
    <w:rsid w:val="007F4643"/>
    <w:rsid w:val="007F683C"/>
    <w:rsid w:val="007F71AE"/>
    <w:rsid w:val="007F7249"/>
    <w:rsid w:val="00800472"/>
    <w:rsid w:val="00800C38"/>
    <w:rsid w:val="00801319"/>
    <w:rsid w:val="0080199F"/>
    <w:rsid w:val="00802119"/>
    <w:rsid w:val="0080235A"/>
    <w:rsid w:val="00802F13"/>
    <w:rsid w:val="008034B1"/>
    <w:rsid w:val="00804F7A"/>
    <w:rsid w:val="00805503"/>
    <w:rsid w:val="0080571F"/>
    <w:rsid w:val="00805C1E"/>
    <w:rsid w:val="008072B5"/>
    <w:rsid w:val="0080747E"/>
    <w:rsid w:val="008076EA"/>
    <w:rsid w:val="00807D32"/>
    <w:rsid w:val="00810D86"/>
    <w:rsid w:val="008114BE"/>
    <w:rsid w:val="0081167F"/>
    <w:rsid w:val="00811A50"/>
    <w:rsid w:val="00812E39"/>
    <w:rsid w:val="008135DD"/>
    <w:rsid w:val="00813773"/>
    <w:rsid w:val="00813D4A"/>
    <w:rsid w:val="00813D79"/>
    <w:rsid w:val="0081445E"/>
    <w:rsid w:val="008144EE"/>
    <w:rsid w:val="00815AD6"/>
    <w:rsid w:val="008163B5"/>
    <w:rsid w:val="00817215"/>
    <w:rsid w:val="008172F9"/>
    <w:rsid w:val="0081745B"/>
    <w:rsid w:val="008205B2"/>
    <w:rsid w:val="008206CB"/>
    <w:rsid w:val="00820F96"/>
    <w:rsid w:val="00821160"/>
    <w:rsid w:val="008214EF"/>
    <w:rsid w:val="00821A02"/>
    <w:rsid w:val="00821E38"/>
    <w:rsid w:val="00822254"/>
    <w:rsid w:val="00822622"/>
    <w:rsid w:val="00823BE4"/>
    <w:rsid w:val="0082612F"/>
    <w:rsid w:val="00826301"/>
    <w:rsid w:val="00826771"/>
    <w:rsid w:val="00826F78"/>
    <w:rsid w:val="00827047"/>
    <w:rsid w:val="0083017A"/>
    <w:rsid w:val="00830A2A"/>
    <w:rsid w:val="00830DBF"/>
    <w:rsid w:val="00830DF5"/>
    <w:rsid w:val="00831111"/>
    <w:rsid w:val="0083134B"/>
    <w:rsid w:val="008315A3"/>
    <w:rsid w:val="00831CF8"/>
    <w:rsid w:val="00832816"/>
    <w:rsid w:val="00832971"/>
    <w:rsid w:val="00832B36"/>
    <w:rsid w:val="00833620"/>
    <w:rsid w:val="00833D09"/>
    <w:rsid w:val="00833EAA"/>
    <w:rsid w:val="008349D0"/>
    <w:rsid w:val="00834CCD"/>
    <w:rsid w:val="00835586"/>
    <w:rsid w:val="00835D40"/>
    <w:rsid w:val="00836107"/>
    <w:rsid w:val="008362AE"/>
    <w:rsid w:val="00836842"/>
    <w:rsid w:val="00837020"/>
    <w:rsid w:val="008377BF"/>
    <w:rsid w:val="00840CE8"/>
    <w:rsid w:val="00841878"/>
    <w:rsid w:val="00842327"/>
    <w:rsid w:val="00842584"/>
    <w:rsid w:val="00843C78"/>
    <w:rsid w:val="00844A35"/>
    <w:rsid w:val="00844E0F"/>
    <w:rsid w:val="00845438"/>
    <w:rsid w:val="0084553E"/>
    <w:rsid w:val="00845C57"/>
    <w:rsid w:val="00845E88"/>
    <w:rsid w:val="00846A53"/>
    <w:rsid w:val="00846B5D"/>
    <w:rsid w:val="00846C79"/>
    <w:rsid w:val="00846E40"/>
    <w:rsid w:val="00847841"/>
    <w:rsid w:val="0084791A"/>
    <w:rsid w:val="00850FE5"/>
    <w:rsid w:val="00851269"/>
    <w:rsid w:val="008513BB"/>
    <w:rsid w:val="0085194D"/>
    <w:rsid w:val="00851CCC"/>
    <w:rsid w:val="008524BB"/>
    <w:rsid w:val="008524E6"/>
    <w:rsid w:val="0085270B"/>
    <w:rsid w:val="00853839"/>
    <w:rsid w:val="00853B49"/>
    <w:rsid w:val="00854089"/>
    <w:rsid w:val="00855624"/>
    <w:rsid w:val="00855704"/>
    <w:rsid w:val="00855815"/>
    <w:rsid w:val="0085646E"/>
    <w:rsid w:val="00856856"/>
    <w:rsid w:val="00856F11"/>
    <w:rsid w:val="008572F1"/>
    <w:rsid w:val="00857B9B"/>
    <w:rsid w:val="00857D1B"/>
    <w:rsid w:val="00857D41"/>
    <w:rsid w:val="00857DA6"/>
    <w:rsid w:val="00861067"/>
    <w:rsid w:val="008614B1"/>
    <w:rsid w:val="00861ACA"/>
    <w:rsid w:val="00861DED"/>
    <w:rsid w:val="00861E61"/>
    <w:rsid w:val="008623E6"/>
    <w:rsid w:val="008625A9"/>
    <w:rsid w:val="00862C09"/>
    <w:rsid w:val="00862CF8"/>
    <w:rsid w:val="00864143"/>
    <w:rsid w:val="00864781"/>
    <w:rsid w:val="008647DB"/>
    <w:rsid w:val="008649E6"/>
    <w:rsid w:val="00865AF5"/>
    <w:rsid w:val="008666FB"/>
    <w:rsid w:val="00867D76"/>
    <w:rsid w:val="008701A9"/>
    <w:rsid w:val="00870554"/>
    <w:rsid w:val="00870AF3"/>
    <w:rsid w:val="00870B64"/>
    <w:rsid w:val="00870F89"/>
    <w:rsid w:val="00872064"/>
    <w:rsid w:val="00872403"/>
    <w:rsid w:val="00873345"/>
    <w:rsid w:val="0087365B"/>
    <w:rsid w:val="008745B2"/>
    <w:rsid w:val="00874D0A"/>
    <w:rsid w:val="008751F1"/>
    <w:rsid w:val="00875290"/>
    <w:rsid w:val="008752CE"/>
    <w:rsid w:val="00875446"/>
    <w:rsid w:val="008755FB"/>
    <w:rsid w:val="008758ED"/>
    <w:rsid w:val="0087708E"/>
    <w:rsid w:val="00877A8B"/>
    <w:rsid w:val="00877B88"/>
    <w:rsid w:val="00877BC7"/>
    <w:rsid w:val="0088015C"/>
    <w:rsid w:val="00881189"/>
    <w:rsid w:val="00882162"/>
    <w:rsid w:val="008823B0"/>
    <w:rsid w:val="008831B9"/>
    <w:rsid w:val="00883569"/>
    <w:rsid w:val="0088357B"/>
    <w:rsid w:val="0088396F"/>
    <w:rsid w:val="00883998"/>
    <w:rsid w:val="00883DB4"/>
    <w:rsid w:val="00885964"/>
    <w:rsid w:val="00886411"/>
    <w:rsid w:val="0088690E"/>
    <w:rsid w:val="00886EE8"/>
    <w:rsid w:val="008870F6"/>
    <w:rsid w:val="00887602"/>
    <w:rsid w:val="00887B3E"/>
    <w:rsid w:val="00887CEA"/>
    <w:rsid w:val="00887F67"/>
    <w:rsid w:val="00887FCB"/>
    <w:rsid w:val="00891D9C"/>
    <w:rsid w:val="008920D9"/>
    <w:rsid w:val="00892DEF"/>
    <w:rsid w:val="0089493F"/>
    <w:rsid w:val="0089532B"/>
    <w:rsid w:val="008954F8"/>
    <w:rsid w:val="00895611"/>
    <w:rsid w:val="00895B16"/>
    <w:rsid w:val="00895C18"/>
    <w:rsid w:val="00896791"/>
    <w:rsid w:val="00896C92"/>
    <w:rsid w:val="0089744B"/>
    <w:rsid w:val="00897C42"/>
    <w:rsid w:val="008A0521"/>
    <w:rsid w:val="008A0CAE"/>
    <w:rsid w:val="008A116C"/>
    <w:rsid w:val="008A1662"/>
    <w:rsid w:val="008A1CC7"/>
    <w:rsid w:val="008A1DA9"/>
    <w:rsid w:val="008A1FBF"/>
    <w:rsid w:val="008A265A"/>
    <w:rsid w:val="008A27D7"/>
    <w:rsid w:val="008A37A3"/>
    <w:rsid w:val="008A3F02"/>
    <w:rsid w:val="008A4377"/>
    <w:rsid w:val="008A4395"/>
    <w:rsid w:val="008A4998"/>
    <w:rsid w:val="008A5176"/>
    <w:rsid w:val="008A5EA9"/>
    <w:rsid w:val="008A6317"/>
    <w:rsid w:val="008A6592"/>
    <w:rsid w:val="008A68C4"/>
    <w:rsid w:val="008A6C88"/>
    <w:rsid w:val="008A6CCD"/>
    <w:rsid w:val="008B00F9"/>
    <w:rsid w:val="008B05EE"/>
    <w:rsid w:val="008B1C31"/>
    <w:rsid w:val="008B1ECE"/>
    <w:rsid w:val="008B2177"/>
    <w:rsid w:val="008B399B"/>
    <w:rsid w:val="008B3FBD"/>
    <w:rsid w:val="008B3FCD"/>
    <w:rsid w:val="008B4843"/>
    <w:rsid w:val="008B556C"/>
    <w:rsid w:val="008B5DA1"/>
    <w:rsid w:val="008B6139"/>
    <w:rsid w:val="008B62ED"/>
    <w:rsid w:val="008B669B"/>
    <w:rsid w:val="008B6E1A"/>
    <w:rsid w:val="008B7317"/>
    <w:rsid w:val="008B7DB8"/>
    <w:rsid w:val="008B7F22"/>
    <w:rsid w:val="008C0096"/>
    <w:rsid w:val="008C0104"/>
    <w:rsid w:val="008C0136"/>
    <w:rsid w:val="008C0179"/>
    <w:rsid w:val="008C1BD6"/>
    <w:rsid w:val="008C1C2A"/>
    <w:rsid w:val="008C3258"/>
    <w:rsid w:val="008C3982"/>
    <w:rsid w:val="008C3C2A"/>
    <w:rsid w:val="008C510B"/>
    <w:rsid w:val="008C544C"/>
    <w:rsid w:val="008C56C0"/>
    <w:rsid w:val="008C5C88"/>
    <w:rsid w:val="008C5D9B"/>
    <w:rsid w:val="008C614E"/>
    <w:rsid w:val="008C67DC"/>
    <w:rsid w:val="008C6892"/>
    <w:rsid w:val="008C6917"/>
    <w:rsid w:val="008C754B"/>
    <w:rsid w:val="008C754C"/>
    <w:rsid w:val="008C78B3"/>
    <w:rsid w:val="008D063C"/>
    <w:rsid w:val="008D183D"/>
    <w:rsid w:val="008D1B4B"/>
    <w:rsid w:val="008D1BFD"/>
    <w:rsid w:val="008D1F0A"/>
    <w:rsid w:val="008D1FDA"/>
    <w:rsid w:val="008D24D8"/>
    <w:rsid w:val="008D445F"/>
    <w:rsid w:val="008D48BE"/>
    <w:rsid w:val="008D5787"/>
    <w:rsid w:val="008D5A21"/>
    <w:rsid w:val="008D5C2F"/>
    <w:rsid w:val="008D6DD6"/>
    <w:rsid w:val="008D7424"/>
    <w:rsid w:val="008D7E2F"/>
    <w:rsid w:val="008E01FF"/>
    <w:rsid w:val="008E0A5B"/>
    <w:rsid w:val="008E0BD9"/>
    <w:rsid w:val="008E154C"/>
    <w:rsid w:val="008E1E08"/>
    <w:rsid w:val="008E1EE4"/>
    <w:rsid w:val="008E2556"/>
    <w:rsid w:val="008E2C7B"/>
    <w:rsid w:val="008E301C"/>
    <w:rsid w:val="008E312C"/>
    <w:rsid w:val="008E3A54"/>
    <w:rsid w:val="008E4651"/>
    <w:rsid w:val="008E4988"/>
    <w:rsid w:val="008E4E0B"/>
    <w:rsid w:val="008E52D7"/>
    <w:rsid w:val="008E55C3"/>
    <w:rsid w:val="008E55E0"/>
    <w:rsid w:val="008E5A07"/>
    <w:rsid w:val="008E5A95"/>
    <w:rsid w:val="008E624C"/>
    <w:rsid w:val="008E6DB6"/>
    <w:rsid w:val="008E7410"/>
    <w:rsid w:val="008F0203"/>
    <w:rsid w:val="008F0A3A"/>
    <w:rsid w:val="008F0E77"/>
    <w:rsid w:val="008F1283"/>
    <w:rsid w:val="008F175B"/>
    <w:rsid w:val="008F1782"/>
    <w:rsid w:val="008F180F"/>
    <w:rsid w:val="008F193D"/>
    <w:rsid w:val="008F1A1D"/>
    <w:rsid w:val="008F1C82"/>
    <w:rsid w:val="008F24CD"/>
    <w:rsid w:val="008F24F0"/>
    <w:rsid w:val="008F27DF"/>
    <w:rsid w:val="008F34D0"/>
    <w:rsid w:val="008F3C89"/>
    <w:rsid w:val="008F3FBB"/>
    <w:rsid w:val="008F4C92"/>
    <w:rsid w:val="008F5D1A"/>
    <w:rsid w:val="008F623E"/>
    <w:rsid w:val="008F64E2"/>
    <w:rsid w:val="008F6AD1"/>
    <w:rsid w:val="008F7060"/>
    <w:rsid w:val="008F7639"/>
    <w:rsid w:val="008F794B"/>
    <w:rsid w:val="008F7FB9"/>
    <w:rsid w:val="00900FC3"/>
    <w:rsid w:val="00900FD0"/>
    <w:rsid w:val="00902CE1"/>
    <w:rsid w:val="009031EE"/>
    <w:rsid w:val="00903E6E"/>
    <w:rsid w:val="00903E87"/>
    <w:rsid w:val="00904880"/>
    <w:rsid w:val="00905882"/>
    <w:rsid w:val="009061CA"/>
    <w:rsid w:val="00906EBD"/>
    <w:rsid w:val="00906FD2"/>
    <w:rsid w:val="00906FDD"/>
    <w:rsid w:val="009076A5"/>
    <w:rsid w:val="00907DDC"/>
    <w:rsid w:val="00910BAE"/>
    <w:rsid w:val="009111C9"/>
    <w:rsid w:val="00911203"/>
    <w:rsid w:val="00911635"/>
    <w:rsid w:val="00911930"/>
    <w:rsid w:val="00911BFB"/>
    <w:rsid w:val="00911CD3"/>
    <w:rsid w:val="00912011"/>
    <w:rsid w:val="0091249F"/>
    <w:rsid w:val="0091424C"/>
    <w:rsid w:val="0091490D"/>
    <w:rsid w:val="00914DFA"/>
    <w:rsid w:val="009152C3"/>
    <w:rsid w:val="009162C3"/>
    <w:rsid w:val="00916412"/>
    <w:rsid w:val="009171D0"/>
    <w:rsid w:val="009172F1"/>
    <w:rsid w:val="00917449"/>
    <w:rsid w:val="009203F1"/>
    <w:rsid w:val="009204B4"/>
    <w:rsid w:val="00920748"/>
    <w:rsid w:val="00921852"/>
    <w:rsid w:val="00922196"/>
    <w:rsid w:val="009227BA"/>
    <w:rsid w:val="009230AA"/>
    <w:rsid w:val="0092330B"/>
    <w:rsid w:val="00923B0B"/>
    <w:rsid w:val="0092424C"/>
    <w:rsid w:val="00924868"/>
    <w:rsid w:val="00926302"/>
    <w:rsid w:val="0092678C"/>
    <w:rsid w:val="00926ACD"/>
    <w:rsid w:val="00926BAE"/>
    <w:rsid w:val="00926C0C"/>
    <w:rsid w:val="00926F46"/>
    <w:rsid w:val="00930572"/>
    <w:rsid w:val="00931090"/>
    <w:rsid w:val="0093204B"/>
    <w:rsid w:val="00932363"/>
    <w:rsid w:val="0093250C"/>
    <w:rsid w:val="0093261C"/>
    <w:rsid w:val="009326EE"/>
    <w:rsid w:val="00932D55"/>
    <w:rsid w:val="009339F3"/>
    <w:rsid w:val="00933F3D"/>
    <w:rsid w:val="00934D70"/>
    <w:rsid w:val="009352EA"/>
    <w:rsid w:val="0093548E"/>
    <w:rsid w:val="009357BD"/>
    <w:rsid w:val="00936584"/>
    <w:rsid w:val="00936CCE"/>
    <w:rsid w:val="0093726E"/>
    <w:rsid w:val="0093795F"/>
    <w:rsid w:val="00937C57"/>
    <w:rsid w:val="00937C78"/>
    <w:rsid w:val="009403DE"/>
    <w:rsid w:val="009406D7"/>
    <w:rsid w:val="009411B0"/>
    <w:rsid w:val="0094194D"/>
    <w:rsid w:val="009426E9"/>
    <w:rsid w:val="00942BE0"/>
    <w:rsid w:val="00942D1F"/>
    <w:rsid w:val="00943084"/>
    <w:rsid w:val="00943261"/>
    <w:rsid w:val="00943B08"/>
    <w:rsid w:val="00944642"/>
    <w:rsid w:val="009453B6"/>
    <w:rsid w:val="00945F02"/>
    <w:rsid w:val="00945F59"/>
    <w:rsid w:val="0094685E"/>
    <w:rsid w:val="00946E3D"/>
    <w:rsid w:val="0094709A"/>
    <w:rsid w:val="0094778D"/>
    <w:rsid w:val="00947ED0"/>
    <w:rsid w:val="009501E4"/>
    <w:rsid w:val="00951187"/>
    <w:rsid w:val="0095150D"/>
    <w:rsid w:val="009518F8"/>
    <w:rsid w:val="00952027"/>
    <w:rsid w:val="00952AE7"/>
    <w:rsid w:val="00953039"/>
    <w:rsid w:val="00953464"/>
    <w:rsid w:val="00953487"/>
    <w:rsid w:val="009538D8"/>
    <w:rsid w:val="00953970"/>
    <w:rsid w:val="00955781"/>
    <w:rsid w:val="00955C64"/>
    <w:rsid w:val="00956220"/>
    <w:rsid w:val="00956479"/>
    <w:rsid w:val="0095660F"/>
    <w:rsid w:val="00956A4D"/>
    <w:rsid w:val="00957EBB"/>
    <w:rsid w:val="00961167"/>
    <w:rsid w:val="0096133B"/>
    <w:rsid w:val="0096159B"/>
    <w:rsid w:val="00961D36"/>
    <w:rsid w:val="009621C4"/>
    <w:rsid w:val="009624E8"/>
    <w:rsid w:val="00962E7C"/>
    <w:rsid w:val="00963721"/>
    <w:rsid w:val="00963BD9"/>
    <w:rsid w:val="00963E52"/>
    <w:rsid w:val="00964470"/>
    <w:rsid w:val="00964728"/>
    <w:rsid w:val="009647EA"/>
    <w:rsid w:val="00964B58"/>
    <w:rsid w:val="00964F78"/>
    <w:rsid w:val="00965271"/>
    <w:rsid w:val="009653C4"/>
    <w:rsid w:val="00965529"/>
    <w:rsid w:val="00965623"/>
    <w:rsid w:val="00966A07"/>
    <w:rsid w:val="00966A49"/>
    <w:rsid w:val="00966C8B"/>
    <w:rsid w:val="009670F6"/>
    <w:rsid w:val="009675C5"/>
    <w:rsid w:val="00971701"/>
    <w:rsid w:val="00972526"/>
    <w:rsid w:val="00972E96"/>
    <w:rsid w:val="009739B7"/>
    <w:rsid w:val="00974415"/>
    <w:rsid w:val="009752AA"/>
    <w:rsid w:val="00975316"/>
    <w:rsid w:val="00975E4F"/>
    <w:rsid w:val="00976BF0"/>
    <w:rsid w:val="00976F4C"/>
    <w:rsid w:val="00976FCD"/>
    <w:rsid w:val="00976FE3"/>
    <w:rsid w:val="009771B4"/>
    <w:rsid w:val="00977C3D"/>
    <w:rsid w:val="00980492"/>
    <w:rsid w:val="009810DE"/>
    <w:rsid w:val="0098174A"/>
    <w:rsid w:val="0098314A"/>
    <w:rsid w:val="009836BE"/>
    <w:rsid w:val="009838FB"/>
    <w:rsid w:val="00983A4E"/>
    <w:rsid w:val="00983AFC"/>
    <w:rsid w:val="00983CDE"/>
    <w:rsid w:val="00984002"/>
    <w:rsid w:val="009841D4"/>
    <w:rsid w:val="00984556"/>
    <w:rsid w:val="00984B09"/>
    <w:rsid w:val="00985051"/>
    <w:rsid w:val="009853E9"/>
    <w:rsid w:val="00985A82"/>
    <w:rsid w:val="00985C53"/>
    <w:rsid w:val="00985FEC"/>
    <w:rsid w:val="0098601B"/>
    <w:rsid w:val="00986039"/>
    <w:rsid w:val="00987220"/>
    <w:rsid w:val="009875BA"/>
    <w:rsid w:val="0098760C"/>
    <w:rsid w:val="00990400"/>
    <w:rsid w:val="00990438"/>
    <w:rsid w:val="00991015"/>
    <w:rsid w:val="009918ED"/>
    <w:rsid w:val="009925D4"/>
    <w:rsid w:val="00992703"/>
    <w:rsid w:val="009934C3"/>
    <w:rsid w:val="00993569"/>
    <w:rsid w:val="00993632"/>
    <w:rsid w:val="00993E07"/>
    <w:rsid w:val="00994788"/>
    <w:rsid w:val="00995B5F"/>
    <w:rsid w:val="00995BF6"/>
    <w:rsid w:val="00996902"/>
    <w:rsid w:val="009970FA"/>
    <w:rsid w:val="00997DD2"/>
    <w:rsid w:val="00997ED0"/>
    <w:rsid w:val="009A03CC"/>
    <w:rsid w:val="009A0538"/>
    <w:rsid w:val="009A0730"/>
    <w:rsid w:val="009A0DBE"/>
    <w:rsid w:val="009A100C"/>
    <w:rsid w:val="009A1825"/>
    <w:rsid w:val="009A2926"/>
    <w:rsid w:val="009A2DC1"/>
    <w:rsid w:val="009A2F99"/>
    <w:rsid w:val="009A37D3"/>
    <w:rsid w:val="009A37E5"/>
    <w:rsid w:val="009A3A87"/>
    <w:rsid w:val="009A3F5E"/>
    <w:rsid w:val="009A5503"/>
    <w:rsid w:val="009A5911"/>
    <w:rsid w:val="009A6360"/>
    <w:rsid w:val="009A665A"/>
    <w:rsid w:val="009A7F63"/>
    <w:rsid w:val="009B0033"/>
    <w:rsid w:val="009B0306"/>
    <w:rsid w:val="009B11FC"/>
    <w:rsid w:val="009B1553"/>
    <w:rsid w:val="009B1859"/>
    <w:rsid w:val="009B1B03"/>
    <w:rsid w:val="009B28C7"/>
    <w:rsid w:val="009B2974"/>
    <w:rsid w:val="009B328F"/>
    <w:rsid w:val="009B37D4"/>
    <w:rsid w:val="009B391C"/>
    <w:rsid w:val="009B3E9E"/>
    <w:rsid w:val="009B4957"/>
    <w:rsid w:val="009B49F2"/>
    <w:rsid w:val="009B5E19"/>
    <w:rsid w:val="009B667C"/>
    <w:rsid w:val="009B7705"/>
    <w:rsid w:val="009B7726"/>
    <w:rsid w:val="009B789F"/>
    <w:rsid w:val="009B7A28"/>
    <w:rsid w:val="009B7F1B"/>
    <w:rsid w:val="009C02DB"/>
    <w:rsid w:val="009C03A8"/>
    <w:rsid w:val="009C09D2"/>
    <w:rsid w:val="009C0F15"/>
    <w:rsid w:val="009C0F62"/>
    <w:rsid w:val="009C1FAC"/>
    <w:rsid w:val="009C247B"/>
    <w:rsid w:val="009C2FDC"/>
    <w:rsid w:val="009C358A"/>
    <w:rsid w:val="009C3988"/>
    <w:rsid w:val="009C4782"/>
    <w:rsid w:val="009C4DA0"/>
    <w:rsid w:val="009C508B"/>
    <w:rsid w:val="009C5198"/>
    <w:rsid w:val="009C51BE"/>
    <w:rsid w:val="009C622C"/>
    <w:rsid w:val="009C6496"/>
    <w:rsid w:val="009C7312"/>
    <w:rsid w:val="009D09B3"/>
    <w:rsid w:val="009D0F79"/>
    <w:rsid w:val="009D2216"/>
    <w:rsid w:val="009D263B"/>
    <w:rsid w:val="009D28ED"/>
    <w:rsid w:val="009D3277"/>
    <w:rsid w:val="009D432E"/>
    <w:rsid w:val="009D529B"/>
    <w:rsid w:val="009D5EDD"/>
    <w:rsid w:val="009D62C1"/>
    <w:rsid w:val="009D6871"/>
    <w:rsid w:val="009D6DA8"/>
    <w:rsid w:val="009D6DD1"/>
    <w:rsid w:val="009E0F08"/>
    <w:rsid w:val="009E149B"/>
    <w:rsid w:val="009E1B5A"/>
    <w:rsid w:val="009E1BAF"/>
    <w:rsid w:val="009E1FCD"/>
    <w:rsid w:val="009E22B9"/>
    <w:rsid w:val="009E230D"/>
    <w:rsid w:val="009E3424"/>
    <w:rsid w:val="009E3572"/>
    <w:rsid w:val="009E45B8"/>
    <w:rsid w:val="009E543F"/>
    <w:rsid w:val="009E5B00"/>
    <w:rsid w:val="009E5E1A"/>
    <w:rsid w:val="009E6862"/>
    <w:rsid w:val="009E6883"/>
    <w:rsid w:val="009E6D44"/>
    <w:rsid w:val="009E765B"/>
    <w:rsid w:val="009E7921"/>
    <w:rsid w:val="009E7C7F"/>
    <w:rsid w:val="009F032D"/>
    <w:rsid w:val="009F14D1"/>
    <w:rsid w:val="009F2C26"/>
    <w:rsid w:val="009F2F85"/>
    <w:rsid w:val="009F38C3"/>
    <w:rsid w:val="009F397F"/>
    <w:rsid w:val="009F44EC"/>
    <w:rsid w:val="009F6156"/>
    <w:rsid w:val="009F66C4"/>
    <w:rsid w:val="009F6A07"/>
    <w:rsid w:val="009F6D70"/>
    <w:rsid w:val="009F7492"/>
    <w:rsid w:val="009F79E9"/>
    <w:rsid w:val="009F7A8A"/>
    <w:rsid w:val="00A00F26"/>
    <w:rsid w:val="00A00F44"/>
    <w:rsid w:val="00A010C1"/>
    <w:rsid w:val="00A010F9"/>
    <w:rsid w:val="00A015F5"/>
    <w:rsid w:val="00A016DE"/>
    <w:rsid w:val="00A017A6"/>
    <w:rsid w:val="00A01D0E"/>
    <w:rsid w:val="00A027BA"/>
    <w:rsid w:val="00A02C27"/>
    <w:rsid w:val="00A02F8B"/>
    <w:rsid w:val="00A031E9"/>
    <w:rsid w:val="00A03BE4"/>
    <w:rsid w:val="00A0434B"/>
    <w:rsid w:val="00A04B7E"/>
    <w:rsid w:val="00A04CBF"/>
    <w:rsid w:val="00A055DD"/>
    <w:rsid w:val="00A05DDA"/>
    <w:rsid w:val="00A06BEE"/>
    <w:rsid w:val="00A06C2E"/>
    <w:rsid w:val="00A07542"/>
    <w:rsid w:val="00A07607"/>
    <w:rsid w:val="00A07936"/>
    <w:rsid w:val="00A10196"/>
    <w:rsid w:val="00A104C1"/>
    <w:rsid w:val="00A10E3C"/>
    <w:rsid w:val="00A110FC"/>
    <w:rsid w:val="00A11131"/>
    <w:rsid w:val="00A11573"/>
    <w:rsid w:val="00A128A9"/>
    <w:rsid w:val="00A12AFC"/>
    <w:rsid w:val="00A12EEA"/>
    <w:rsid w:val="00A12F95"/>
    <w:rsid w:val="00A1331C"/>
    <w:rsid w:val="00A13411"/>
    <w:rsid w:val="00A13759"/>
    <w:rsid w:val="00A13A0A"/>
    <w:rsid w:val="00A13C35"/>
    <w:rsid w:val="00A13D51"/>
    <w:rsid w:val="00A13F1B"/>
    <w:rsid w:val="00A1467A"/>
    <w:rsid w:val="00A15309"/>
    <w:rsid w:val="00A158A7"/>
    <w:rsid w:val="00A15F43"/>
    <w:rsid w:val="00A1650D"/>
    <w:rsid w:val="00A166DC"/>
    <w:rsid w:val="00A16F3A"/>
    <w:rsid w:val="00A17E67"/>
    <w:rsid w:val="00A20711"/>
    <w:rsid w:val="00A20CC2"/>
    <w:rsid w:val="00A20F0F"/>
    <w:rsid w:val="00A20F2B"/>
    <w:rsid w:val="00A21F36"/>
    <w:rsid w:val="00A2290D"/>
    <w:rsid w:val="00A22F14"/>
    <w:rsid w:val="00A233E0"/>
    <w:rsid w:val="00A23602"/>
    <w:rsid w:val="00A240CE"/>
    <w:rsid w:val="00A2494D"/>
    <w:rsid w:val="00A24AEB"/>
    <w:rsid w:val="00A24E21"/>
    <w:rsid w:val="00A259E1"/>
    <w:rsid w:val="00A26D91"/>
    <w:rsid w:val="00A26DE5"/>
    <w:rsid w:val="00A26EAE"/>
    <w:rsid w:val="00A2724D"/>
    <w:rsid w:val="00A27866"/>
    <w:rsid w:val="00A27E4D"/>
    <w:rsid w:val="00A30440"/>
    <w:rsid w:val="00A3074A"/>
    <w:rsid w:val="00A309CA"/>
    <w:rsid w:val="00A30C44"/>
    <w:rsid w:val="00A3266C"/>
    <w:rsid w:val="00A3305E"/>
    <w:rsid w:val="00A330C5"/>
    <w:rsid w:val="00A33A2C"/>
    <w:rsid w:val="00A33CF3"/>
    <w:rsid w:val="00A33CFA"/>
    <w:rsid w:val="00A3404E"/>
    <w:rsid w:val="00A34465"/>
    <w:rsid w:val="00A34530"/>
    <w:rsid w:val="00A3477B"/>
    <w:rsid w:val="00A349FE"/>
    <w:rsid w:val="00A34CE6"/>
    <w:rsid w:val="00A351C3"/>
    <w:rsid w:val="00A35DA1"/>
    <w:rsid w:val="00A35FB9"/>
    <w:rsid w:val="00A3614D"/>
    <w:rsid w:val="00A36D1B"/>
    <w:rsid w:val="00A36E66"/>
    <w:rsid w:val="00A36F0E"/>
    <w:rsid w:val="00A3784F"/>
    <w:rsid w:val="00A40571"/>
    <w:rsid w:val="00A40E1D"/>
    <w:rsid w:val="00A41422"/>
    <w:rsid w:val="00A41443"/>
    <w:rsid w:val="00A41469"/>
    <w:rsid w:val="00A41EFA"/>
    <w:rsid w:val="00A43D47"/>
    <w:rsid w:val="00A444C1"/>
    <w:rsid w:val="00A44679"/>
    <w:rsid w:val="00A44982"/>
    <w:rsid w:val="00A45126"/>
    <w:rsid w:val="00A453F1"/>
    <w:rsid w:val="00A45916"/>
    <w:rsid w:val="00A45C02"/>
    <w:rsid w:val="00A46391"/>
    <w:rsid w:val="00A467E4"/>
    <w:rsid w:val="00A46D74"/>
    <w:rsid w:val="00A50186"/>
    <w:rsid w:val="00A50288"/>
    <w:rsid w:val="00A502B5"/>
    <w:rsid w:val="00A50E23"/>
    <w:rsid w:val="00A51767"/>
    <w:rsid w:val="00A518F5"/>
    <w:rsid w:val="00A51A4A"/>
    <w:rsid w:val="00A51AFC"/>
    <w:rsid w:val="00A52115"/>
    <w:rsid w:val="00A52D23"/>
    <w:rsid w:val="00A53EF8"/>
    <w:rsid w:val="00A55C88"/>
    <w:rsid w:val="00A563B4"/>
    <w:rsid w:val="00A56AA9"/>
    <w:rsid w:val="00A56F47"/>
    <w:rsid w:val="00A57E02"/>
    <w:rsid w:val="00A57FDB"/>
    <w:rsid w:val="00A6038C"/>
    <w:rsid w:val="00A606D8"/>
    <w:rsid w:val="00A60822"/>
    <w:rsid w:val="00A60990"/>
    <w:rsid w:val="00A61B4C"/>
    <w:rsid w:val="00A61C0B"/>
    <w:rsid w:val="00A62D1B"/>
    <w:rsid w:val="00A63922"/>
    <w:rsid w:val="00A63B8D"/>
    <w:rsid w:val="00A65661"/>
    <w:rsid w:val="00A6566E"/>
    <w:rsid w:val="00A65A7D"/>
    <w:rsid w:val="00A67AA5"/>
    <w:rsid w:val="00A7018B"/>
    <w:rsid w:val="00A70276"/>
    <w:rsid w:val="00A702F1"/>
    <w:rsid w:val="00A7051B"/>
    <w:rsid w:val="00A707EF"/>
    <w:rsid w:val="00A70FF6"/>
    <w:rsid w:val="00A714B2"/>
    <w:rsid w:val="00A719F5"/>
    <w:rsid w:val="00A7218F"/>
    <w:rsid w:val="00A728C7"/>
    <w:rsid w:val="00A733C6"/>
    <w:rsid w:val="00A74160"/>
    <w:rsid w:val="00A7478F"/>
    <w:rsid w:val="00A74840"/>
    <w:rsid w:val="00A75909"/>
    <w:rsid w:val="00A759A3"/>
    <w:rsid w:val="00A75B92"/>
    <w:rsid w:val="00A764B4"/>
    <w:rsid w:val="00A77051"/>
    <w:rsid w:val="00A774D7"/>
    <w:rsid w:val="00A7753E"/>
    <w:rsid w:val="00A7781F"/>
    <w:rsid w:val="00A779CB"/>
    <w:rsid w:val="00A8073F"/>
    <w:rsid w:val="00A80B72"/>
    <w:rsid w:val="00A80D93"/>
    <w:rsid w:val="00A81017"/>
    <w:rsid w:val="00A81497"/>
    <w:rsid w:val="00A81987"/>
    <w:rsid w:val="00A825E3"/>
    <w:rsid w:val="00A827DD"/>
    <w:rsid w:val="00A8288E"/>
    <w:rsid w:val="00A82A6D"/>
    <w:rsid w:val="00A83177"/>
    <w:rsid w:val="00A85155"/>
    <w:rsid w:val="00A8634B"/>
    <w:rsid w:val="00A863C8"/>
    <w:rsid w:val="00A86749"/>
    <w:rsid w:val="00A87D92"/>
    <w:rsid w:val="00A9038F"/>
    <w:rsid w:val="00A909C9"/>
    <w:rsid w:val="00A90A81"/>
    <w:rsid w:val="00A90F35"/>
    <w:rsid w:val="00A91073"/>
    <w:rsid w:val="00A91308"/>
    <w:rsid w:val="00A91694"/>
    <w:rsid w:val="00A936BE"/>
    <w:rsid w:val="00A93C33"/>
    <w:rsid w:val="00A93F01"/>
    <w:rsid w:val="00A949C6"/>
    <w:rsid w:val="00A94D0C"/>
    <w:rsid w:val="00A955FC"/>
    <w:rsid w:val="00A956EF"/>
    <w:rsid w:val="00A95906"/>
    <w:rsid w:val="00A95A21"/>
    <w:rsid w:val="00A95D19"/>
    <w:rsid w:val="00A961CA"/>
    <w:rsid w:val="00A96B4A"/>
    <w:rsid w:val="00A96D54"/>
    <w:rsid w:val="00A96EC7"/>
    <w:rsid w:val="00A96F58"/>
    <w:rsid w:val="00A972C6"/>
    <w:rsid w:val="00A975D1"/>
    <w:rsid w:val="00A97C5B"/>
    <w:rsid w:val="00AA0204"/>
    <w:rsid w:val="00AA091E"/>
    <w:rsid w:val="00AA0A54"/>
    <w:rsid w:val="00AA0B47"/>
    <w:rsid w:val="00AA1336"/>
    <w:rsid w:val="00AA1DF4"/>
    <w:rsid w:val="00AA217F"/>
    <w:rsid w:val="00AA22A2"/>
    <w:rsid w:val="00AA26E3"/>
    <w:rsid w:val="00AA31A7"/>
    <w:rsid w:val="00AA3E61"/>
    <w:rsid w:val="00AA3FDA"/>
    <w:rsid w:val="00AA651B"/>
    <w:rsid w:val="00AA71F8"/>
    <w:rsid w:val="00AA7F11"/>
    <w:rsid w:val="00AB0DD1"/>
    <w:rsid w:val="00AB0F77"/>
    <w:rsid w:val="00AB1C52"/>
    <w:rsid w:val="00AB2252"/>
    <w:rsid w:val="00AB2F66"/>
    <w:rsid w:val="00AB32FF"/>
    <w:rsid w:val="00AB3346"/>
    <w:rsid w:val="00AB3E68"/>
    <w:rsid w:val="00AB4AC0"/>
    <w:rsid w:val="00AB5457"/>
    <w:rsid w:val="00AB5586"/>
    <w:rsid w:val="00AB78F7"/>
    <w:rsid w:val="00AB7EAF"/>
    <w:rsid w:val="00AC030D"/>
    <w:rsid w:val="00AC031A"/>
    <w:rsid w:val="00AC0DC9"/>
    <w:rsid w:val="00AC14EB"/>
    <w:rsid w:val="00AC165B"/>
    <w:rsid w:val="00AC1C9F"/>
    <w:rsid w:val="00AC2EC7"/>
    <w:rsid w:val="00AC305B"/>
    <w:rsid w:val="00AC3201"/>
    <w:rsid w:val="00AC3BEA"/>
    <w:rsid w:val="00AC4326"/>
    <w:rsid w:val="00AC47CB"/>
    <w:rsid w:val="00AC48F1"/>
    <w:rsid w:val="00AC49F4"/>
    <w:rsid w:val="00AC5A61"/>
    <w:rsid w:val="00AC5B60"/>
    <w:rsid w:val="00AC5D31"/>
    <w:rsid w:val="00AC615A"/>
    <w:rsid w:val="00AC61B3"/>
    <w:rsid w:val="00AC66A7"/>
    <w:rsid w:val="00AC6915"/>
    <w:rsid w:val="00AC6C22"/>
    <w:rsid w:val="00AC7020"/>
    <w:rsid w:val="00AC75DD"/>
    <w:rsid w:val="00AD0380"/>
    <w:rsid w:val="00AD0AE1"/>
    <w:rsid w:val="00AD2BD7"/>
    <w:rsid w:val="00AD3297"/>
    <w:rsid w:val="00AD3802"/>
    <w:rsid w:val="00AD3D8B"/>
    <w:rsid w:val="00AD3F7F"/>
    <w:rsid w:val="00AD51EF"/>
    <w:rsid w:val="00AD5709"/>
    <w:rsid w:val="00AD5994"/>
    <w:rsid w:val="00AD5BB6"/>
    <w:rsid w:val="00AD5D10"/>
    <w:rsid w:val="00AD5E4A"/>
    <w:rsid w:val="00AD6B79"/>
    <w:rsid w:val="00AD6FCB"/>
    <w:rsid w:val="00AD7682"/>
    <w:rsid w:val="00AD7D58"/>
    <w:rsid w:val="00AE00F1"/>
    <w:rsid w:val="00AE09E7"/>
    <w:rsid w:val="00AE0D62"/>
    <w:rsid w:val="00AE1FC2"/>
    <w:rsid w:val="00AE2354"/>
    <w:rsid w:val="00AE2667"/>
    <w:rsid w:val="00AE2A34"/>
    <w:rsid w:val="00AE306D"/>
    <w:rsid w:val="00AE3B57"/>
    <w:rsid w:val="00AE41EE"/>
    <w:rsid w:val="00AE45E2"/>
    <w:rsid w:val="00AE52C4"/>
    <w:rsid w:val="00AE6788"/>
    <w:rsid w:val="00AE6CC3"/>
    <w:rsid w:val="00AE7133"/>
    <w:rsid w:val="00AE7E4D"/>
    <w:rsid w:val="00AF046B"/>
    <w:rsid w:val="00AF08DD"/>
    <w:rsid w:val="00AF0E30"/>
    <w:rsid w:val="00AF197B"/>
    <w:rsid w:val="00AF1998"/>
    <w:rsid w:val="00AF1AE3"/>
    <w:rsid w:val="00AF286C"/>
    <w:rsid w:val="00AF34CF"/>
    <w:rsid w:val="00AF5AD4"/>
    <w:rsid w:val="00AF6E8D"/>
    <w:rsid w:val="00AF7430"/>
    <w:rsid w:val="00AF75C3"/>
    <w:rsid w:val="00AF776C"/>
    <w:rsid w:val="00AF7994"/>
    <w:rsid w:val="00B0088F"/>
    <w:rsid w:val="00B008D1"/>
    <w:rsid w:val="00B010E7"/>
    <w:rsid w:val="00B01140"/>
    <w:rsid w:val="00B0131A"/>
    <w:rsid w:val="00B017B4"/>
    <w:rsid w:val="00B01CD3"/>
    <w:rsid w:val="00B023DA"/>
    <w:rsid w:val="00B02566"/>
    <w:rsid w:val="00B02716"/>
    <w:rsid w:val="00B0289A"/>
    <w:rsid w:val="00B032D2"/>
    <w:rsid w:val="00B033B8"/>
    <w:rsid w:val="00B03EBC"/>
    <w:rsid w:val="00B04969"/>
    <w:rsid w:val="00B04E24"/>
    <w:rsid w:val="00B05A8E"/>
    <w:rsid w:val="00B05DE0"/>
    <w:rsid w:val="00B05F22"/>
    <w:rsid w:val="00B05F52"/>
    <w:rsid w:val="00B0693F"/>
    <w:rsid w:val="00B06DFC"/>
    <w:rsid w:val="00B06FB8"/>
    <w:rsid w:val="00B0723E"/>
    <w:rsid w:val="00B073CC"/>
    <w:rsid w:val="00B07881"/>
    <w:rsid w:val="00B078DA"/>
    <w:rsid w:val="00B10A0F"/>
    <w:rsid w:val="00B115CC"/>
    <w:rsid w:val="00B11A21"/>
    <w:rsid w:val="00B11EAE"/>
    <w:rsid w:val="00B12246"/>
    <w:rsid w:val="00B1244E"/>
    <w:rsid w:val="00B12747"/>
    <w:rsid w:val="00B13556"/>
    <w:rsid w:val="00B13601"/>
    <w:rsid w:val="00B15523"/>
    <w:rsid w:val="00B15608"/>
    <w:rsid w:val="00B159C5"/>
    <w:rsid w:val="00B16593"/>
    <w:rsid w:val="00B1671C"/>
    <w:rsid w:val="00B16BF1"/>
    <w:rsid w:val="00B17034"/>
    <w:rsid w:val="00B17F45"/>
    <w:rsid w:val="00B200F1"/>
    <w:rsid w:val="00B20634"/>
    <w:rsid w:val="00B20D02"/>
    <w:rsid w:val="00B219A8"/>
    <w:rsid w:val="00B21F94"/>
    <w:rsid w:val="00B2204C"/>
    <w:rsid w:val="00B22870"/>
    <w:rsid w:val="00B22DA7"/>
    <w:rsid w:val="00B237A7"/>
    <w:rsid w:val="00B23AB7"/>
    <w:rsid w:val="00B23AE6"/>
    <w:rsid w:val="00B23E2C"/>
    <w:rsid w:val="00B24116"/>
    <w:rsid w:val="00B2509D"/>
    <w:rsid w:val="00B25349"/>
    <w:rsid w:val="00B259FE"/>
    <w:rsid w:val="00B25E46"/>
    <w:rsid w:val="00B25EB0"/>
    <w:rsid w:val="00B2601D"/>
    <w:rsid w:val="00B2631C"/>
    <w:rsid w:val="00B264E0"/>
    <w:rsid w:val="00B26E38"/>
    <w:rsid w:val="00B26FCE"/>
    <w:rsid w:val="00B27E58"/>
    <w:rsid w:val="00B31463"/>
    <w:rsid w:val="00B31B96"/>
    <w:rsid w:val="00B320B6"/>
    <w:rsid w:val="00B320D2"/>
    <w:rsid w:val="00B327BB"/>
    <w:rsid w:val="00B32EE9"/>
    <w:rsid w:val="00B32F0C"/>
    <w:rsid w:val="00B32FC4"/>
    <w:rsid w:val="00B33A94"/>
    <w:rsid w:val="00B341F7"/>
    <w:rsid w:val="00B3447A"/>
    <w:rsid w:val="00B34604"/>
    <w:rsid w:val="00B348E7"/>
    <w:rsid w:val="00B34EF6"/>
    <w:rsid w:val="00B3549B"/>
    <w:rsid w:val="00B361B1"/>
    <w:rsid w:val="00B366F1"/>
    <w:rsid w:val="00B402FE"/>
    <w:rsid w:val="00B40A9D"/>
    <w:rsid w:val="00B40CA3"/>
    <w:rsid w:val="00B40E86"/>
    <w:rsid w:val="00B40EAC"/>
    <w:rsid w:val="00B4132F"/>
    <w:rsid w:val="00B4135A"/>
    <w:rsid w:val="00B4135D"/>
    <w:rsid w:val="00B416D6"/>
    <w:rsid w:val="00B43982"/>
    <w:rsid w:val="00B43EDC"/>
    <w:rsid w:val="00B44991"/>
    <w:rsid w:val="00B449C7"/>
    <w:rsid w:val="00B4526B"/>
    <w:rsid w:val="00B45739"/>
    <w:rsid w:val="00B45F45"/>
    <w:rsid w:val="00B46772"/>
    <w:rsid w:val="00B4682B"/>
    <w:rsid w:val="00B4685E"/>
    <w:rsid w:val="00B4691C"/>
    <w:rsid w:val="00B46BFD"/>
    <w:rsid w:val="00B46FB1"/>
    <w:rsid w:val="00B47B16"/>
    <w:rsid w:val="00B51CB0"/>
    <w:rsid w:val="00B52111"/>
    <w:rsid w:val="00B5212F"/>
    <w:rsid w:val="00B53998"/>
    <w:rsid w:val="00B54CD1"/>
    <w:rsid w:val="00B55126"/>
    <w:rsid w:val="00B556C3"/>
    <w:rsid w:val="00B55799"/>
    <w:rsid w:val="00B567B7"/>
    <w:rsid w:val="00B5780C"/>
    <w:rsid w:val="00B57A3E"/>
    <w:rsid w:val="00B57F82"/>
    <w:rsid w:val="00B611D0"/>
    <w:rsid w:val="00B61497"/>
    <w:rsid w:val="00B626D8"/>
    <w:rsid w:val="00B62D93"/>
    <w:rsid w:val="00B634A4"/>
    <w:rsid w:val="00B6383C"/>
    <w:rsid w:val="00B64349"/>
    <w:rsid w:val="00B64811"/>
    <w:rsid w:val="00B651DA"/>
    <w:rsid w:val="00B659CA"/>
    <w:rsid w:val="00B65C85"/>
    <w:rsid w:val="00B66953"/>
    <w:rsid w:val="00B66FD3"/>
    <w:rsid w:val="00B67030"/>
    <w:rsid w:val="00B67277"/>
    <w:rsid w:val="00B67459"/>
    <w:rsid w:val="00B67743"/>
    <w:rsid w:val="00B67D3B"/>
    <w:rsid w:val="00B70DD1"/>
    <w:rsid w:val="00B70FAA"/>
    <w:rsid w:val="00B7124C"/>
    <w:rsid w:val="00B71A16"/>
    <w:rsid w:val="00B7304D"/>
    <w:rsid w:val="00B74BBB"/>
    <w:rsid w:val="00B773BE"/>
    <w:rsid w:val="00B801BB"/>
    <w:rsid w:val="00B80F86"/>
    <w:rsid w:val="00B81328"/>
    <w:rsid w:val="00B8177D"/>
    <w:rsid w:val="00B8197F"/>
    <w:rsid w:val="00B81F74"/>
    <w:rsid w:val="00B81F8A"/>
    <w:rsid w:val="00B828D3"/>
    <w:rsid w:val="00B82D1D"/>
    <w:rsid w:val="00B8336F"/>
    <w:rsid w:val="00B83ED1"/>
    <w:rsid w:val="00B83FFB"/>
    <w:rsid w:val="00B850B5"/>
    <w:rsid w:val="00B8546F"/>
    <w:rsid w:val="00B8567A"/>
    <w:rsid w:val="00B85EB9"/>
    <w:rsid w:val="00B868B1"/>
    <w:rsid w:val="00B86F92"/>
    <w:rsid w:val="00B87163"/>
    <w:rsid w:val="00B8755D"/>
    <w:rsid w:val="00B87832"/>
    <w:rsid w:val="00B8786C"/>
    <w:rsid w:val="00B9074A"/>
    <w:rsid w:val="00B907EF"/>
    <w:rsid w:val="00B9168F"/>
    <w:rsid w:val="00B91964"/>
    <w:rsid w:val="00B91E2A"/>
    <w:rsid w:val="00B9279A"/>
    <w:rsid w:val="00B927B6"/>
    <w:rsid w:val="00B928C6"/>
    <w:rsid w:val="00B93DB3"/>
    <w:rsid w:val="00B9448F"/>
    <w:rsid w:val="00B947F5"/>
    <w:rsid w:val="00B9480F"/>
    <w:rsid w:val="00B94E04"/>
    <w:rsid w:val="00B9578A"/>
    <w:rsid w:val="00B961C9"/>
    <w:rsid w:val="00B964C5"/>
    <w:rsid w:val="00B96576"/>
    <w:rsid w:val="00B96BE1"/>
    <w:rsid w:val="00B976A0"/>
    <w:rsid w:val="00B9787C"/>
    <w:rsid w:val="00B97C12"/>
    <w:rsid w:val="00BA008E"/>
    <w:rsid w:val="00BA0136"/>
    <w:rsid w:val="00BA02BF"/>
    <w:rsid w:val="00BA02C6"/>
    <w:rsid w:val="00BA0460"/>
    <w:rsid w:val="00BA08F4"/>
    <w:rsid w:val="00BA0AA1"/>
    <w:rsid w:val="00BA0AF8"/>
    <w:rsid w:val="00BA0EEC"/>
    <w:rsid w:val="00BA1670"/>
    <w:rsid w:val="00BA2988"/>
    <w:rsid w:val="00BA383D"/>
    <w:rsid w:val="00BA3ABB"/>
    <w:rsid w:val="00BA4E56"/>
    <w:rsid w:val="00BA4F18"/>
    <w:rsid w:val="00BA4FDD"/>
    <w:rsid w:val="00BA53B1"/>
    <w:rsid w:val="00BA5883"/>
    <w:rsid w:val="00BA5C25"/>
    <w:rsid w:val="00BA6022"/>
    <w:rsid w:val="00BA6709"/>
    <w:rsid w:val="00BA6E9C"/>
    <w:rsid w:val="00BA7564"/>
    <w:rsid w:val="00BA768A"/>
    <w:rsid w:val="00BA7DBE"/>
    <w:rsid w:val="00BB05CC"/>
    <w:rsid w:val="00BB097E"/>
    <w:rsid w:val="00BB0A50"/>
    <w:rsid w:val="00BB0C69"/>
    <w:rsid w:val="00BB18A1"/>
    <w:rsid w:val="00BB2306"/>
    <w:rsid w:val="00BB335E"/>
    <w:rsid w:val="00BB33F6"/>
    <w:rsid w:val="00BB3582"/>
    <w:rsid w:val="00BB3908"/>
    <w:rsid w:val="00BB3DEE"/>
    <w:rsid w:val="00BB41D7"/>
    <w:rsid w:val="00BB5CC4"/>
    <w:rsid w:val="00BB5E9B"/>
    <w:rsid w:val="00BB6012"/>
    <w:rsid w:val="00BB6519"/>
    <w:rsid w:val="00BB7068"/>
    <w:rsid w:val="00BB71BA"/>
    <w:rsid w:val="00BB72C4"/>
    <w:rsid w:val="00BC00B5"/>
    <w:rsid w:val="00BC032A"/>
    <w:rsid w:val="00BC07BA"/>
    <w:rsid w:val="00BC0A1E"/>
    <w:rsid w:val="00BC0E62"/>
    <w:rsid w:val="00BC1014"/>
    <w:rsid w:val="00BC1966"/>
    <w:rsid w:val="00BC2278"/>
    <w:rsid w:val="00BC2BF4"/>
    <w:rsid w:val="00BC2CCA"/>
    <w:rsid w:val="00BC2E4E"/>
    <w:rsid w:val="00BC3703"/>
    <w:rsid w:val="00BC3BF5"/>
    <w:rsid w:val="00BC4897"/>
    <w:rsid w:val="00BC4D41"/>
    <w:rsid w:val="00BC57E5"/>
    <w:rsid w:val="00BC6424"/>
    <w:rsid w:val="00BC6BCE"/>
    <w:rsid w:val="00BD0CF0"/>
    <w:rsid w:val="00BD0EC0"/>
    <w:rsid w:val="00BD14AC"/>
    <w:rsid w:val="00BD19C2"/>
    <w:rsid w:val="00BD2AD7"/>
    <w:rsid w:val="00BD2DB8"/>
    <w:rsid w:val="00BD334E"/>
    <w:rsid w:val="00BD3B01"/>
    <w:rsid w:val="00BD3C0A"/>
    <w:rsid w:val="00BD3D82"/>
    <w:rsid w:val="00BD4338"/>
    <w:rsid w:val="00BD5221"/>
    <w:rsid w:val="00BD5422"/>
    <w:rsid w:val="00BD6873"/>
    <w:rsid w:val="00BD7278"/>
    <w:rsid w:val="00BD731D"/>
    <w:rsid w:val="00BD7C8A"/>
    <w:rsid w:val="00BE0138"/>
    <w:rsid w:val="00BE050A"/>
    <w:rsid w:val="00BE0554"/>
    <w:rsid w:val="00BE13C2"/>
    <w:rsid w:val="00BE21C0"/>
    <w:rsid w:val="00BE3100"/>
    <w:rsid w:val="00BE33EE"/>
    <w:rsid w:val="00BE3406"/>
    <w:rsid w:val="00BE347B"/>
    <w:rsid w:val="00BE42BD"/>
    <w:rsid w:val="00BE54AA"/>
    <w:rsid w:val="00BE5885"/>
    <w:rsid w:val="00BE5B8F"/>
    <w:rsid w:val="00BE66DD"/>
    <w:rsid w:val="00BE6EFB"/>
    <w:rsid w:val="00BE7A0E"/>
    <w:rsid w:val="00BE7B89"/>
    <w:rsid w:val="00BE7D84"/>
    <w:rsid w:val="00BE7DD7"/>
    <w:rsid w:val="00BF0DE7"/>
    <w:rsid w:val="00BF25D8"/>
    <w:rsid w:val="00BF4AE8"/>
    <w:rsid w:val="00BF6436"/>
    <w:rsid w:val="00BF6B8F"/>
    <w:rsid w:val="00BF6E09"/>
    <w:rsid w:val="00BF6E6B"/>
    <w:rsid w:val="00BF7132"/>
    <w:rsid w:val="00BF7D73"/>
    <w:rsid w:val="00BF7ECB"/>
    <w:rsid w:val="00C00828"/>
    <w:rsid w:val="00C0111E"/>
    <w:rsid w:val="00C01673"/>
    <w:rsid w:val="00C020A8"/>
    <w:rsid w:val="00C0244B"/>
    <w:rsid w:val="00C025BF"/>
    <w:rsid w:val="00C03D94"/>
    <w:rsid w:val="00C03E75"/>
    <w:rsid w:val="00C0545A"/>
    <w:rsid w:val="00C0626E"/>
    <w:rsid w:val="00C0709F"/>
    <w:rsid w:val="00C070B6"/>
    <w:rsid w:val="00C071C0"/>
    <w:rsid w:val="00C07A22"/>
    <w:rsid w:val="00C07DDC"/>
    <w:rsid w:val="00C07F7D"/>
    <w:rsid w:val="00C1025D"/>
    <w:rsid w:val="00C105CF"/>
    <w:rsid w:val="00C109E9"/>
    <w:rsid w:val="00C11364"/>
    <w:rsid w:val="00C11E77"/>
    <w:rsid w:val="00C121D3"/>
    <w:rsid w:val="00C121E4"/>
    <w:rsid w:val="00C12402"/>
    <w:rsid w:val="00C1271D"/>
    <w:rsid w:val="00C1291E"/>
    <w:rsid w:val="00C12B60"/>
    <w:rsid w:val="00C12D30"/>
    <w:rsid w:val="00C12E2C"/>
    <w:rsid w:val="00C13018"/>
    <w:rsid w:val="00C1416A"/>
    <w:rsid w:val="00C14B8E"/>
    <w:rsid w:val="00C14DE1"/>
    <w:rsid w:val="00C16A23"/>
    <w:rsid w:val="00C16FEB"/>
    <w:rsid w:val="00C17314"/>
    <w:rsid w:val="00C17703"/>
    <w:rsid w:val="00C20026"/>
    <w:rsid w:val="00C20097"/>
    <w:rsid w:val="00C20C13"/>
    <w:rsid w:val="00C210B6"/>
    <w:rsid w:val="00C210CA"/>
    <w:rsid w:val="00C21C16"/>
    <w:rsid w:val="00C22098"/>
    <w:rsid w:val="00C2262D"/>
    <w:rsid w:val="00C22C4C"/>
    <w:rsid w:val="00C2375B"/>
    <w:rsid w:val="00C23773"/>
    <w:rsid w:val="00C23E0E"/>
    <w:rsid w:val="00C249FA"/>
    <w:rsid w:val="00C2522A"/>
    <w:rsid w:val="00C253AD"/>
    <w:rsid w:val="00C25BCD"/>
    <w:rsid w:val="00C25DAA"/>
    <w:rsid w:val="00C25F76"/>
    <w:rsid w:val="00C265B9"/>
    <w:rsid w:val="00C265BE"/>
    <w:rsid w:val="00C266C1"/>
    <w:rsid w:val="00C26973"/>
    <w:rsid w:val="00C27120"/>
    <w:rsid w:val="00C274B3"/>
    <w:rsid w:val="00C31616"/>
    <w:rsid w:val="00C31C19"/>
    <w:rsid w:val="00C31F57"/>
    <w:rsid w:val="00C32234"/>
    <w:rsid w:val="00C3253B"/>
    <w:rsid w:val="00C3254A"/>
    <w:rsid w:val="00C32841"/>
    <w:rsid w:val="00C32C3B"/>
    <w:rsid w:val="00C32C45"/>
    <w:rsid w:val="00C334FE"/>
    <w:rsid w:val="00C33E6A"/>
    <w:rsid w:val="00C34455"/>
    <w:rsid w:val="00C348B2"/>
    <w:rsid w:val="00C34993"/>
    <w:rsid w:val="00C34F14"/>
    <w:rsid w:val="00C355E8"/>
    <w:rsid w:val="00C35E27"/>
    <w:rsid w:val="00C363D7"/>
    <w:rsid w:val="00C36852"/>
    <w:rsid w:val="00C36B61"/>
    <w:rsid w:val="00C36E66"/>
    <w:rsid w:val="00C376C1"/>
    <w:rsid w:val="00C377C6"/>
    <w:rsid w:val="00C37C61"/>
    <w:rsid w:val="00C40777"/>
    <w:rsid w:val="00C40B92"/>
    <w:rsid w:val="00C40CBB"/>
    <w:rsid w:val="00C40D3F"/>
    <w:rsid w:val="00C40EAF"/>
    <w:rsid w:val="00C419AE"/>
    <w:rsid w:val="00C42DB4"/>
    <w:rsid w:val="00C454DA"/>
    <w:rsid w:val="00C45815"/>
    <w:rsid w:val="00C46ECC"/>
    <w:rsid w:val="00C47D2D"/>
    <w:rsid w:val="00C50993"/>
    <w:rsid w:val="00C50D85"/>
    <w:rsid w:val="00C51813"/>
    <w:rsid w:val="00C52566"/>
    <w:rsid w:val="00C53A4D"/>
    <w:rsid w:val="00C53D2D"/>
    <w:rsid w:val="00C53F60"/>
    <w:rsid w:val="00C54568"/>
    <w:rsid w:val="00C54E17"/>
    <w:rsid w:val="00C554CA"/>
    <w:rsid w:val="00C556B0"/>
    <w:rsid w:val="00C55FB9"/>
    <w:rsid w:val="00C5615E"/>
    <w:rsid w:val="00C570C8"/>
    <w:rsid w:val="00C572DC"/>
    <w:rsid w:val="00C5738E"/>
    <w:rsid w:val="00C57708"/>
    <w:rsid w:val="00C60414"/>
    <w:rsid w:val="00C60A5E"/>
    <w:rsid w:val="00C60DE5"/>
    <w:rsid w:val="00C62C8D"/>
    <w:rsid w:val="00C63B42"/>
    <w:rsid w:val="00C640B8"/>
    <w:rsid w:val="00C645A2"/>
    <w:rsid w:val="00C646F2"/>
    <w:rsid w:val="00C65115"/>
    <w:rsid w:val="00C65440"/>
    <w:rsid w:val="00C65C44"/>
    <w:rsid w:val="00C67273"/>
    <w:rsid w:val="00C67538"/>
    <w:rsid w:val="00C67952"/>
    <w:rsid w:val="00C67D3D"/>
    <w:rsid w:val="00C7096D"/>
    <w:rsid w:val="00C70AA0"/>
    <w:rsid w:val="00C70E5D"/>
    <w:rsid w:val="00C70E89"/>
    <w:rsid w:val="00C71D92"/>
    <w:rsid w:val="00C7251D"/>
    <w:rsid w:val="00C73270"/>
    <w:rsid w:val="00C735E6"/>
    <w:rsid w:val="00C738F4"/>
    <w:rsid w:val="00C73B9F"/>
    <w:rsid w:val="00C74107"/>
    <w:rsid w:val="00C74CBD"/>
    <w:rsid w:val="00C754C6"/>
    <w:rsid w:val="00C755A7"/>
    <w:rsid w:val="00C75967"/>
    <w:rsid w:val="00C76D3B"/>
    <w:rsid w:val="00C77081"/>
    <w:rsid w:val="00C7774D"/>
    <w:rsid w:val="00C77867"/>
    <w:rsid w:val="00C77DD3"/>
    <w:rsid w:val="00C806AB"/>
    <w:rsid w:val="00C808FA"/>
    <w:rsid w:val="00C80A22"/>
    <w:rsid w:val="00C80BCC"/>
    <w:rsid w:val="00C818E3"/>
    <w:rsid w:val="00C824D0"/>
    <w:rsid w:val="00C83417"/>
    <w:rsid w:val="00C83CF4"/>
    <w:rsid w:val="00C846E9"/>
    <w:rsid w:val="00C859FD"/>
    <w:rsid w:val="00C85BDB"/>
    <w:rsid w:val="00C86874"/>
    <w:rsid w:val="00C873D7"/>
    <w:rsid w:val="00C87881"/>
    <w:rsid w:val="00C879B9"/>
    <w:rsid w:val="00C87B59"/>
    <w:rsid w:val="00C90A55"/>
    <w:rsid w:val="00C90CF3"/>
    <w:rsid w:val="00C90CF9"/>
    <w:rsid w:val="00C90E62"/>
    <w:rsid w:val="00C91453"/>
    <w:rsid w:val="00C9167B"/>
    <w:rsid w:val="00C927A4"/>
    <w:rsid w:val="00C92AB7"/>
    <w:rsid w:val="00C93253"/>
    <w:rsid w:val="00C933CD"/>
    <w:rsid w:val="00C933EA"/>
    <w:rsid w:val="00C935BC"/>
    <w:rsid w:val="00C93BDF"/>
    <w:rsid w:val="00C95A95"/>
    <w:rsid w:val="00C95C62"/>
    <w:rsid w:val="00C96234"/>
    <w:rsid w:val="00C96891"/>
    <w:rsid w:val="00C968CE"/>
    <w:rsid w:val="00C96FDE"/>
    <w:rsid w:val="00C97496"/>
    <w:rsid w:val="00C97721"/>
    <w:rsid w:val="00C97BB3"/>
    <w:rsid w:val="00C97DD5"/>
    <w:rsid w:val="00CA013F"/>
    <w:rsid w:val="00CA051B"/>
    <w:rsid w:val="00CA1A6E"/>
    <w:rsid w:val="00CA1D5A"/>
    <w:rsid w:val="00CA2076"/>
    <w:rsid w:val="00CA2173"/>
    <w:rsid w:val="00CA2F96"/>
    <w:rsid w:val="00CA3184"/>
    <w:rsid w:val="00CA33E0"/>
    <w:rsid w:val="00CA5307"/>
    <w:rsid w:val="00CA5EB5"/>
    <w:rsid w:val="00CA6254"/>
    <w:rsid w:val="00CA6B59"/>
    <w:rsid w:val="00CA6CAE"/>
    <w:rsid w:val="00CA7F51"/>
    <w:rsid w:val="00CB0245"/>
    <w:rsid w:val="00CB051E"/>
    <w:rsid w:val="00CB0EDD"/>
    <w:rsid w:val="00CB13AC"/>
    <w:rsid w:val="00CB157A"/>
    <w:rsid w:val="00CB1A0F"/>
    <w:rsid w:val="00CB250B"/>
    <w:rsid w:val="00CB265D"/>
    <w:rsid w:val="00CB27A4"/>
    <w:rsid w:val="00CB297A"/>
    <w:rsid w:val="00CB372C"/>
    <w:rsid w:val="00CB431F"/>
    <w:rsid w:val="00CB44A0"/>
    <w:rsid w:val="00CB4588"/>
    <w:rsid w:val="00CB5128"/>
    <w:rsid w:val="00CB526D"/>
    <w:rsid w:val="00CB6F2C"/>
    <w:rsid w:val="00CB7B34"/>
    <w:rsid w:val="00CB7CA8"/>
    <w:rsid w:val="00CC0982"/>
    <w:rsid w:val="00CC11C3"/>
    <w:rsid w:val="00CC142C"/>
    <w:rsid w:val="00CC2073"/>
    <w:rsid w:val="00CC30AE"/>
    <w:rsid w:val="00CC32B4"/>
    <w:rsid w:val="00CC37EB"/>
    <w:rsid w:val="00CC440E"/>
    <w:rsid w:val="00CC4484"/>
    <w:rsid w:val="00CC4B06"/>
    <w:rsid w:val="00CC4C78"/>
    <w:rsid w:val="00CC4F85"/>
    <w:rsid w:val="00CC51F7"/>
    <w:rsid w:val="00CC54A2"/>
    <w:rsid w:val="00CC630E"/>
    <w:rsid w:val="00CC6480"/>
    <w:rsid w:val="00CC678D"/>
    <w:rsid w:val="00CC6C0A"/>
    <w:rsid w:val="00CC7AF0"/>
    <w:rsid w:val="00CD0D1C"/>
    <w:rsid w:val="00CD0F58"/>
    <w:rsid w:val="00CD1DAA"/>
    <w:rsid w:val="00CD210F"/>
    <w:rsid w:val="00CD35C0"/>
    <w:rsid w:val="00CD4E6E"/>
    <w:rsid w:val="00CD5685"/>
    <w:rsid w:val="00CD5A1D"/>
    <w:rsid w:val="00CD5CA2"/>
    <w:rsid w:val="00CD6236"/>
    <w:rsid w:val="00CD6530"/>
    <w:rsid w:val="00CD6C07"/>
    <w:rsid w:val="00CD6D2D"/>
    <w:rsid w:val="00CD6D8B"/>
    <w:rsid w:val="00CD746E"/>
    <w:rsid w:val="00CD7A4A"/>
    <w:rsid w:val="00CD7FCF"/>
    <w:rsid w:val="00CE080F"/>
    <w:rsid w:val="00CE0AB0"/>
    <w:rsid w:val="00CE1069"/>
    <w:rsid w:val="00CE13BD"/>
    <w:rsid w:val="00CE18E8"/>
    <w:rsid w:val="00CE29A6"/>
    <w:rsid w:val="00CE29FF"/>
    <w:rsid w:val="00CE2A77"/>
    <w:rsid w:val="00CE3B71"/>
    <w:rsid w:val="00CE48C1"/>
    <w:rsid w:val="00CE4C7C"/>
    <w:rsid w:val="00CE5E57"/>
    <w:rsid w:val="00CE6FF7"/>
    <w:rsid w:val="00CE72E4"/>
    <w:rsid w:val="00CE78CA"/>
    <w:rsid w:val="00CF0AFC"/>
    <w:rsid w:val="00CF1466"/>
    <w:rsid w:val="00CF3B85"/>
    <w:rsid w:val="00CF3C7D"/>
    <w:rsid w:val="00CF4073"/>
    <w:rsid w:val="00CF43D8"/>
    <w:rsid w:val="00CF4FCE"/>
    <w:rsid w:val="00CF53D1"/>
    <w:rsid w:val="00CF577A"/>
    <w:rsid w:val="00CF649C"/>
    <w:rsid w:val="00CF6760"/>
    <w:rsid w:val="00CF6BEE"/>
    <w:rsid w:val="00CF70D6"/>
    <w:rsid w:val="00CF780F"/>
    <w:rsid w:val="00CF7B12"/>
    <w:rsid w:val="00D002FD"/>
    <w:rsid w:val="00D00DEF"/>
    <w:rsid w:val="00D00F60"/>
    <w:rsid w:val="00D015FB"/>
    <w:rsid w:val="00D019AE"/>
    <w:rsid w:val="00D01D08"/>
    <w:rsid w:val="00D02635"/>
    <w:rsid w:val="00D02789"/>
    <w:rsid w:val="00D03D67"/>
    <w:rsid w:val="00D04887"/>
    <w:rsid w:val="00D057BB"/>
    <w:rsid w:val="00D05EBE"/>
    <w:rsid w:val="00D102C3"/>
    <w:rsid w:val="00D107D1"/>
    <w:rsid w:val="00D1087E"/>
    <w:rsid w:val="00D10916"/>
    <w:rsid w:val="00D115CE"/>
    <w:rsid w:val="00D115FD"/>
    <w:rsid w:val="00D119A9"/>
    <w:rsid w:val="00D129FA"/>
    <w:rsid w:val="00D131E3"/>
    <w:rsid w:val="00D13367"/>
    <w:rsid w:val="00D14704"/>
    <w:rsid w:val="00D158AA"/>
    <w:rsid w:val="00D15A33"/>
    <w:rsid w:val="00D1620B"/>
    <w:rsid w:val="00D16B97"/>
    <w:rsid w:val="00D16F40"/>
    <w:rsid w:val="00D17494"/>
    <w:rsid w:val="00D1778A"/>
    <w:rsid w:val="00D17A4B"/>
    <w:rsid w:val="00D17DFF"/>
    <w:rsid w:val="00D20556"/>
    <w:rsid w:val="00D20775"/>
    <w:rsid w:val="00D221C7"/>
    <w:rsid w:val="00D222D6"/>
    <w:rsid w:val="00D2271C"/>
    <w:rsid w:val="00D22A96"/>
    <w:rsid w:val="00D22B6B"/>
    <w:rsid w:val="00D2353F"/>
    <w:rsid w:val="00D23684"/>
    <w:rsid w:val="00D236E1"/>
    <w:rsid w:val="00D23CD0"/>
    <w:rsid w:val="00D23E86"/>
    <w:rsid w:val="00D241F3"/>
    <w:rsid w:val="00D25463"/>
    <w:rsid w:val="00D254C5"/>
    <w:rsid w:val="00D25F65"/>
    <w:rsid w:val="00D27133"/>
    <w:rsid w:val="00D2787E"/>
    <w:rsid w:val="00D27D74"/>
    <w:rsid w:val="00D302D8"/>
    <w:rsid w:val="00D30C3D"/>
    <w:rsid w:val="00D3107B"/>
    <w:rsid w:val="00D31122"/>
    <w:rsid w:val="00D328B5"/>
    <w:rsid w:val="00D32BB7"/>
    <w:rsid w:val="00D33419"/>
    <w:rsid w:val="00D33517"/>
    <w:rsid w:val="00D338DB"/>
    <w:rsid w:val="00D34059"/>
    <w:rsid w:val="00D345F6"/>
    <w:rsid w:val="00D345F9"/>
    <w:rsid w:val="00D347D1"/>
    <w:rsid w:val="00D34A90"/>
    <w:rsid w:val="00D34C71"/>
    <w:rsid w:val="00D353F7"/>
    <w:rsid w:val="00D36C5D"/>
    <w:rsid w:val="00D36C7C"/>
    <w:rsid w:val="00D37810"/>
    <w:rsid w:val="00D37BEA"/>
    <w:rsid w:val="00D403A3"/>
    <w:rsid w:val="00D40D8A"/>
    <w:rsid w:val="00D413DA"/>
    <w:rsid w:val="00D424A8"/>
    <w:rsid w:val="00D42768"/>
    <w:rsid w:val="00D42FBB"/>
    <w:rsid w:val="00D4367D"/>
    <w:rsid w:val="00D44147"/>
    <w:rsid w:val="00D44D6A"/>
    <w:rsid w:val="00D450A7"/>
    <w:rsid w:val="00D45C58"/>
    <w:rsid w:val="00D45E52"/>
    <w:rsid w:val="00D46152"/>
    <w:rsid w:val="00D5011F"/>
    <w:rsid w:val="00D50539"/>
    <w:rsid w:val="00D50AD1"/>
    <w:rsid w:val="00D50BA0"/>
    <w:rsid w:val="00D51901"/>
    <w:rsid w:val="00D51A86"/>
    <w:rsid w:val="00D5290E"/>
    <w:rsid w:val="00D52ADC"/>
    <w:rsid w:val="00D52DBE"/>
    <w:rsid w:val="00D54362"/>
    <w:rsid w:val="00D54541"/>
    <w:rsid w:val="00D545EA"/>
    <w:rsid w:val="00D54D3D"/>
    <w:rsid w:val="00D556A7"/>
    <w:rsid w:val="00D55947"/>
    <w:rsid w:val="00D55ADD"/>
    <w:rsid w:val="00D56864"/>
    <w:rsid w:val="00D600B4"/>
    <w:rsid w:val="00D60C31"/>
    <w:rsid w:val="00D610BE"/>
    <w:rsid w:val="00D61521"/>
    <w:rsid w:val="00D617B4"/>
    <w:rsid w:val="00D6190E"/>
    <w:rsid w:val="00D62EE8"/>
    <w:rsid w:val="00D637ED"/>
    <w:rsid w:val="00D638D0"/>
    <w:rsid w:val="00D63976"/>
    <w:rsid w:val="00D64997"/>
    <w:rsid w:val="00D64B60"/>
    <w:rsid w:val="00D64C11"/>
    <w:rsid w:val="00D65456"/>
    <w:rsid w:val="00D65B0F"/>
    <w:rsid w:val="00D6666D"/>
    <w:rsid w:val="00D668AB"/>
    <w:rsid w:val="00D6698A"/>
    <w:rsid w:val="00D67011"/>
    <w:rsid w:val="00D71BBC"/>
    <w:rsid w:val="00D721D3"/>
    <w:rsid w:val="00D7276B"/>
    <w:rsid w:val="00D73880"/>
    <w:rsid w:val="00D74A77"/>
    <w:rsid w:val="00D75597"/>
    <w:rsid w:val="00D75905"/>
    <w:rsid w:val="00D75A4F"/>
    <w:rsid w:val="00D75E85"/>
    <w:rsid w:val="00D760B6"/>
    <w:rsid w:val="00D76221"/>
    <w:rsid w:val="00D7642B"/>
    <w:rsid w:val="00D76945"/>
    <w:rsid w:val="00D76F18"/>
    <w:rsid w:val="00D77377"/>
    <w:rsid w:val="00D77AA4"/>
    <w:rsid w:val="00D77CC5"/>
    <w:rsid w:val="00D80B6F"/>
    <w:rsid w:val="00D80D7A"/>
    <w:rsid w:val="00D80FAA"/>
    <w:rsid w:val="00D8173A"/>
    <w:rsid w:val="00D81AFE"/>
    <w:rsid w:val="00D82870"/>
    <w:rsid w:val="00D845BF"/>
    <w:rsid w:val="00D869DC"/>
    <w:rsid w:val="00D90791"/>
    <w:rsid w:val="00D90F8F"/>
    <w:rsid w:val="00D91660"/>
    <w:rsid w:val="00D920BB"/>
    <w:rsid w:val="00D92790"/>
    <w:rsid w:val="00D92F87"/>
    <w:rsid w:val="00D93194"/>
    <w:rsid w:val="00D94000"/>
    <w:rsid w:val="00D94C8C"/>
    <w:rsid w:val="00D961A5"/>
    <w:rsid w:val="00D97901"/>
    <w:rsid w:val="00D97F78"/>
    <w:rsid w:val="00DA05C0"/>
    <w:rsid w:val="00DA09E9"/>
    <w:rsid w:val="00DA1C98"/>
    <w:rsid w:val="00DA21C0"/>
    <w:rsid w:val="00DA371D"/>
    <w:rsid w:val="00DA3A42"/>
    <w:rsid w:val="00DA413A"/>
    <w:rsid w:val="00DA4368"/>
    <w:rsid w:val="00DA4924"/>
    <w:rsid w:val="00DA4932"/>
    <w:rsid w:val="00DA4BD9"/>
    <w:rsid w:val="00DA516F"/>
    <w:rsid w:val="00DA519A"/>
    <w:rsid w:val="00DA578B"/>
    <w:rsid w:val="00DA5F02"/>
    <w:rsid w:val="00DA6570"/>
    <w:rsid w:val="00DA6813"/>
    <w:rsid w:val="00DA6B67"/>
    <w:rsid w:val="00DA6FE8"/>
    <w:rsid w:val="00DA7219"/>
    <w:rsid w:val="00DA78F7"/>
    <w:rsid w:val="00DB02BE"/>
    <w:rsid w:val="00DB030A"/>
    <w:rsid w:val="00DB054E"/>
    <w:rsid w:val="00DB0CF8"/>
    <w:rsid w:val="00DB2375"/>
    <w:rsid w:val="00DB2648"/>
    <w:rsid w:val="00DB2C30"/>
    <w:rsid w:val="00DB2E73"/>
    <w:rsid w:val="00DB2EF8"/>
    <w:rsid w:val="00DB3400"/>
    <w:rsid w:val="00DB3506"/>
    <w:rsid w:val="00DB43FE"/>
    <w:rsid w:val="00DB4D75"/>
    <w:rsid w:val="00DB52CA"/>
    <w:rsid w:val="00DB5838"/>
    <w:rsid w:val="00DB60CF"/>
    <w:rsid w:val="00DB6957"/>
    <w:rsid w:val="00DB6B94"/>
    <w:rsid w:val="00DB6E20"/>
    <w:rsid w:val="00DB7149"/>
    <w:rsid w:val="00DB714F"/>
    <w:rsid w:val="00DB7333"/>
    <w:rsid w:val="00DB73FF"/>
    <w:rsid w:val="00DB7FA8"/>
    <w:rsid w:val="00DB7FAA"/>
    <w:rsid w:val="00DC01B0"/>
    <w:rsid w:val="00DC0AEA"/>
    <w:rsid w:val="00DC1591"/>
    <w:rsid w:val="00DC15DB"/>
    <w:rsid w:val="00DC2769"/>
    <w:rsid w:val="00DC299F"/>
    <w:rsid w:val="00DC2E47"/>
    <w:rsid w:val="00DC30DA"/>
    <w:rsid w:val="00DC3CBB"/>
    <w:rsid w:val="00DC3D13"/>
    <w:rsid w:val="00DC4BA1"/>
    <w:rsid w:val="00DC5049"/>
    <w:rsid w:val="00DC5ADB"/>
    <w:rsid w:val="00DC6620"/>
    <w:rsid w:val="00DC670D"/>
    <w:rsid w:val="00DC6E24"/>
    <w:rsid w:val="00DC71E6"/>
    <w:rsid w:val="00DD0D65"/>
    <w:rsid w:val="00DD1212"/>
    <w:rsid w:val="00DD1D87"/>
    <w:rsid w:val="00DD25E2"/>
    <w:rsid w:val="00DD2AE2"/>
    <w:rsid w:val="00DD3B25"/>
    <w:rsid w:val="00DD400E"/>
    <w:rsid w:val="00DD46BF"/>
    <w:rsid w:val="00DD52B2"/>
    <w:rsid w:val="00DD5624"/>
    <w:rsid w:val="00DD5986"/>
    <w:rsid w:val="00DD5E93"/>
    <w:rsid w:val="00DD5EEB"/>
    <w:rsid w:val="00DD6D0C"/>
    <w:rsid w:val="00DE001C"/>
    <w:rsid w:val="00DE0460"/>
    <w:rsid w:val="00DE11AF"/>
    <w:rsid w:val="00DE180C"/>
    <w:rsid w:val="00DE1981"/>
    <w:rsid w:val="00DE1BD9"/>
    <w:rsid w:val="00DE2504"/>
    <w:rsid w:val="00DE251D"/>
    <w:rsid w:val="00DE25B0"/>
    <w:rsid w:val="00DE3085"/>
    <w:rsid w:val="00DE314B"/>
    <w:rsid w:val="00DE3228"/>
    <w:rsid w:val="00DE36C4"/>
    <w:rsid w:val="00DE39DC"/>
    <w:rsid w:val="00DE3E7D"/>
    <w:rsid w:val="00DE3F37"/>
    <w:rsid w:val="00DE4200"/>
    <w:rsid w:val="00DE487B"/>
    <w:rsid w:val="00DE4B2D"/>
    <w:rsid w:val="00DE5249"/>
    <w:rsid w:val="00DE5F3E"/>
    <w:rsid w:val="00DE6383"/>
    <w:rsid w:val="00DE649D"/>
    <w:rsid w:val="00DE6E54"/>
    <w:rsid w:val="00DE7042"/>
    <w:rsid w:val="00DE706C"/>
    <w:rsid w:val="00DE79E5"/>
    <w:rsid w:val="00DE7B77"/>
    <w:rsid w:val="00DF05D8"/>
    <w:rsid w:val="00DF1926"/>
    <w:rsid w:val="00DF26A9"/>
    <w:rsid w:val="00DF28E7"/>
    <w:rsid w:val="00DF34D5"/>
    <w:rsid w:val="00DF472A"/>
    <w:rsid w:val="00DF4B50"/>
    <w:rsid w:val="00DF740C"/>
    <w:rsid w:val="00DF790D"/>
    <w:rsid w:val="00DF7E70"/>
    <w:rsid w:val="00E019CC"/>
    <w:rsid w:val="00E01AB7"/>
    <w:rsid w:val="00E01EE6"/>
    <w:rsid w:val="00E025BB"/>
    <w:rsid w:val="00E02A03"/>
    <w:rsid w:val="00E02E51"/>
    <w:rsid w:val="00E03F74"/>
    <w:rsid w:val="00E04284"/>
    <w:rsid w:val="00E04F7E"/>
    <w:rsid w:val="00E0560F"/>
    <w:rsid w:val="00E06051"/>
    <w:rsid w:val="00E062A5"/>
    <w:rsid w:val="00E0649D"/>
    <w:rsid w:val="00E06CF6"/>
    <w:rsid w:val="00E07941"/>
    <w:rsid w:val="00E07D90"/>
    <w:rsid w:val="00E07E85"/>
    <w:rsid w:val="00E10248"/>
    <w:rsid w:val="00E1026D"/>
    <w:rsid w:val="00E11062"/>
    <w:rsid w:val="00E113B9"/>
    <w:rsid w:val="00E119CD"/>
    <w:rsid w:val="00E11D9B"/>
    <w:rsid w:val="00E12593"/>
    <w:rsid w:val="00E126F1"/>
    <w:rsid w:val="00E13396"/>
    <w:rsid w:val="00E13519"/>
    <w:rsid w:val="00E140A5"/>
    <w:rsid w:val="00E141B8"/>
    <w:rsid w:val="00E14A44"/>
    <w:rsid w:val="00E15333"/>
    <w:rsid w:val="00E1561A"/>
    <w:rsid w:val="00E15D73"/>
    <w:rsid w:val="00E1614B"/>
    <w:rsid w:val="00E161ED"/>
    <w:rsid w:val="00E165AC"/>
    <w:rsid w:val="00E16F10"/>
    <w:rsid w:val="00E170A5"/>
    <w:rsid w:val="00E17331"/>
    <w:rsid w:val="00E1739A"/>
    <w:rsid w:val="00E17687"/>
    <w:rsid w:val="00E177C3"/>
    <w:rsid w:val="00E17B23"/>
    <w:rsid w:val="00E20000"/>
    <w:rsid w:val="00E20EB1"/>
    <w:rsid w:val="00E211F5"/>
    <w:rsid w:val="00E21BCF"/>
    <w:rsid w:val="00E22341"/>
    <w:rsid w:val="00E22BF8"/>
    <w:rsid w:val="00E22E86"/>
    <w:rsid w:val="00E22ED1"/>
    <w:rsid w:val="00E235AC"/>
    <w:rsid w:val="00E23DD1"/>
    <w:rsid w:val="00E241EA"/>
    <w:rsid w:val="00E244CB"/>
    <w:rsid w:val="00E244CC"/>
    <w:rsid w:val="00E255C3"/>
    <w:rsid w:val="00E26493"/>
    <w:rsid w:val="00E27030"/>
    <w:rsid w:val="00E275B5"/>
    <w:rsid w:val="00E2784E"/>
    <w:rsid w:val="00E27A35"/>
    <w:rsid w:val="00E27E81"/>
    <w:rsid w:val="00E30337"/>
    <w:rsid w:val="00E31071"/>
    <w:rsid w:val="00E317C5"/>
    <w:rsid w:val="00E31E10"/>
    <w:rsid w:val="00E3263C"/>
    <w:rsid w:val="00E327DC"/>
    <w:rsid w:val="00E32C51"/>
    <w:rsid w:val="00E33D96"/>
    <w:rsid w:val="00E33DD0"/>
    <w:rsid w:val="00E33E0F"/>
    <w:rsid w:val="00E33E6F"/>
    <w:rsid w:val="00E3482E"/>
    <w:rsid w:val="00E350CA"/>
    <w:rsid w:val="00E361BF"/>
    <w:rsid w:val="00E36E2E"/>
    <w:rsid w:val="00E37075"/>
    <w:rsid w:val="00E372C5"/>
    <w:rsid w:val="00E37313"/>
    <w:rsid w:val="00E3754E"/>
    <w:rsid w:val="00E37698"/>
    <w:rsid w:val="00E40053"/>
    <w:rsid w:val="00E4065A"/>
    <w:rsid w:val="00E41556"/>
    <w:rsid w:val="00E41E5C"/>
    <w:rsid w:val="00E42FFC"/>
    <w:rsid w:val="00E432F0"/>
    <w:rsid w:val="00E446FC"/>
    <w:rsid w:val="00E4475D"/>
    <w:rsid w:val="00E45A4F"/>
    <w:rsid w:val="00E45A95"/>
    <w:rsid w:val="00E47158"/>
    <w:rsid w:val="00E473FB"/>
    <w:rsid w:val="00E47431"/>
    <w:rsid w:val="00E4765B"/>
    <w:rsid w:val="00E47D8A"/>
    <w:rsid w:val="00E501B1"/>
    <w:rsid w:val="00E50910"/>
    <w:rsid w:val="00E50C83"/>
    <w:rsid w:val="00E51F5B"/>
    <w:rsid w:val="00E52C42"/>
    <w:rsid w:val="00E5324E"/>
    <w:rsid w:val="00E532E8"/>
    <w:rsid w:val="00E53907"/>
    <w:rsid w:val="00E53F43"/>
    <w:rsid w:val="00E5420E"/>
    <w:rsid w:val="00E543DD"/>
    <w:rsid w:val="00E546E6"/>
    <w:rsid w:val="00E5494E"/>
    <w:rsid w:val="00E54E6E"/>
    <w:rsid w:val="00E557B8"/>
    <w:rsid w:val="00E55CC8"/>
    <w:rsid w:val="00E55D74"/>
    <w:rsid w:val="00E55EDB"/>
    <w:rsid w:val="00E56115"/>
    <w:rsid w:val="00E56CD9"/>
    <w:rsid w:val="00E57576"/>
    <w:rsid w:val="00E575EE"/>
    <w:rsid w:val="00E5783D"/>
    <w:rsid w:val="00E57F4C"/>
    <w:rsid w:val="00E607A0"/>
    <w:rsid w:val="00E60CB4"/>
    <w:rsid w:val="00E612C6"/>
    <w:rsid w:val="00E6141A"/>
    <w:rsid w:val="00E61B35"/>
    <w:rsid w:val="00E620F6"/>
    <w:rsid w:val="00E633A8"/>
    <w:rsid w:val="00E6535E"/>
    <w:rsid w:val="00E653CE"/>
    <w:rsid w:val="00E6553E"/>
    <w:rsid w:val="00E65A5B"/>
    <w:rsid w:val="00E65BD8"/>
    <w:rsid w:val="00E6640E"/>
    <w:rsid w:val="00E66429"/>
    <w:rsid w:val="00E66889"/>
    <w:rsid w:val="00E66E5D"/>
    <w:rsid w:val="00E673ED"/>
    <w:rsid w:val="00E67DF5"/>
    <w:rsid w:val="00E7044D"/>
    <w:rsid w:val="00E70CE2"/>
    <w:rsid w:val="00E71688"/>
    <w:rsid w:val="00E71B4D"/>
    <w:rsid w:val="00E71E17"/>
    <w:rsid w:val="00E72F8F"/>
    <w:rsid w:val="00E730C4"/>
    <w:rsid w:val="00E7438E"/>
    <w:rsid w:val="00E7489E"/>
    <w:rsid w:val="00E74D3B"/>
    <w:rsid w:val="00E74DBC"/>
    <w:rsid w:val="00E74F4C"/>
    <w:rsid w:val="00E76324"/>
    <w:rsid w:val="00E76D03"/>
    <w:rsid w:val="00E7702F"/>
    <w:rsid w:val="00E7719A"/>
    <w:rsid w:val="00E77354"/>
    <w:rsid w:val="00E775E0"/>
    <w:rsid w:val="00E778AD"/>
    <w:rsid w:val="00E805FF"/>
    <w:rsid w:val="00E81156"/>
    <w:rsid w:val="00E82258"/>
    <w:rsid w:val="00E823C2"/>
    <w:rsid w:val="00E8278E"/>
    <w:rsid w:val="00E82808"/>
    <w:rsid w:val="00E82893"/>
    <w:rsid w:val="00E8334A"/>
    <w:rsid w:val="00E83362"/>
    <w:rsid w:val="00E83E1C"/>
    <w:rsid w:val="00E84AAD"/>
    <w:rsid w:val="00E85384"/>
    <w:rsid w:val="00E85396"/>
    <w:rsid w:val="00E85ADF"/>
    <w:rsid w:val="00E86CD0"/>
    <w:rsid w:val="00E86FD2"/>
    <w:rsid w:val="00E871E4"/>
    <w:rsid w:val="00E8736A"/>
    <w:rsid w:val="00E876E6"/>
    <w:rsid w:val="00E87BDE"/>
    <w:rsid w:val="00E87DF1"/>
    <w:rsid w:val="00E90D44"/>
    <w:rsid w:val="00E9103D"/>
    <w:rsid w:val="00E91218"/>
    <w:rsid w:val="00E9180B"/>
    <w:rsid w:val="00E91E04"/>
    <w:rsid w:val="00E927E2"/>
    <w:rsid w:val="00E92910"/>
    <w:rsid w:val="00E92996"/>
    <w:rsid w:val="00E93129"/>
    <w:rsid w:val="00E93664"/>
    <w:rsid w:val="00E93F03"/>
    <w:rsid w:val="00E9416D"/>
    <w:rsid w:val="00E9428B"/>
    <w:rsid w:val="00E9490E"/>
    <w:rsid w:val="00E95091"/>
    <w:rsid w:val="00E95885"/>
    <w:rsid w:val="00E95BF6"/>
    <w:rsid w:val="00E95F09"/>
    <w:rsid w:val="00E96579"/>
    <w:rsid w:val="00E9742A"/>
    <w:rsid w:val="00E977E7"/>
    <w:rsid w:val="00E97B02"/>
    <w:rsid w:val="00EA0159"/>
    <w:rsid w:val="00EA034F"/>
    <w:rsid w:val="00EA03C7"/>
    <w:rsid w:val="00EA05D8"/>
    <w:rsid w:val="00EA0ADD"/>
    <w:rsid w:val="00EA0EA6"/>
    <w:rsid w:val="00EA1868"/>
    <w:rsid w:val="00EA278C"/>
    <w:rsid w:val="00EA29B7"/>
    <w:rsid w:val="00EA335E"/>
    <w:rsid w:val="00EA3867"/>
    <w:rsid w:val="00EA4BD1"/>
    <w:rsid w:val="00EA5AB3"/>
    <w:rsid w:val="00EA5CE1"/>
    <w:rsid w:val="00EA5F84"/>
    <w:rsid w:val="00EA69C8"/>
    <w:rsid w:val="00EA6F8F"/>
    <w:rsid w:val="00EA76AA"/>
    <w:rsid w:val="00EB0544"/>
    <w:rsid w:val="00EB0BC6"/>
    <w:rsid w:val="00EB10AD"/>
    <w:rsid w:val="00EB21E4"/>
    <w:rsid w:val="00EB2636"/>
    <w:rsid w:val="00EB273F"/>
    <w:rsid w:val="00EB2FDD"/>
    <w:rsid w:val="00EB3924"/>
    <w:rsid w:val="00EB3C78"/>
    <w:rsid w:val="00EB3CE3"/>
    <w:rsid w:val="00EB4B6E"/>
    <w:rsid w:val="00EB5B2E"/>
    <w:rsid w:val="00EB5EB1"/>
    <w:rsid w:val="00EB6197"/>
    <w:rsid w:val="00EB6D3D"/>
    <w:rsid w:val="00EB6E26"/>
    <w:rsid w:val="00EB72DB"/>
    <w:rsid w:val="00EB77A3"/>
    <w:rsid w:val="00EB7D5D"/>
    <w:rsid w:val="00EC055D"/>
    <w:rsid w:val="00EC0F05"/>
    <w:rsid w:val="00EC2449"/>
    <w:rsid w:val="00EC2974"/>
    <w:rsid w:val="00EC40D6"/>
    <w:rsid w:val="00EC4C81"/>
    <w:rsid w:val="00EC4C88"/>
    <w:rsid w:val="00EC519F"/>
    <w:rsid w:val="00EC5DAC"/>
    <w:rsid w:val="00EC73DC"/>
    <w:rsid w:val="00EC7BDA"/>
    <w:rsid w:val="00EC7ED7"/>
    <w:rsid w:val="00ED03AD"/>
    <w:rsid w:val="00ED069E"/>
    <w:rsid w:val="00ED075E"/>
    <w:rsid w:val="00ED20CE"/>
    <w:rsid w:val="00ED2D5C"/>
    <w:rsid w:val="00ED2DD4"/>
    <w:rsid w:val="00ED3B6B"/>
    <w:rsid w:val="00ED3D95"/>
    <w:rsid w:val="00ED42FA"/>
    <w:rsid w:val="00ED4821"/>
    <w:rsid w:val="00ED5798"/>
    <w:rsid w:val="00ED5DAE"/>
    <w:rsid w:val="00ED5F2F"/>
    <w:rsid w:val="00ED6032"/>
    <w:rsid w:val="00ED7010"/>
    <w:rsid w:val="00ED7ADB"/>
    <w:rsid w:val="00ED7E49"/>
    <w:rsid w:val="00EE0593"/>
    <w:rsid w:val="00EE300B"/>
    <w:rsid w:val="00EE3857"/>
    <w:rsid w:val="00EE47BF"/>
    <w:rsid w:val="00EE4E07"/>
    <w:rsid w:val="00EE549A"/>
    <w:rsid w:val="00EE57AA"/>
    <w:rsid w:val="00EE58CB"/>
    <w:rsid w:val="00EE6DAE"/>
    <w:rsid w:val="00EE773D"/>
    <w:rsid w:val="00EE7EAF"/>
    <w:rsid w:val="00EF007E"/>
    <w:rsid w:val="00EF1272"/>
    <w:rsid w:val="00EF1438"/>
    <w:rsid w:val="00EF16F8"/>
    <w:rsid w:val="00EF191E"/>
    <w:rsid w:val="00EF1CAF"/>
    <w:rsid w:val="00EF2464"/>
    <w:rsid w:val="00EF3F4D"/>
    <w:rsid w:val="00EF4932"/>
    <w:rsid w:val="00EF4B3E"/>
    <w:rsid w:val="00EF64BB"/>
    <w:rsid w:val="00EF7E91"/>
    <w:rsid w:val="00F00821"/>
    <w:rsid w:val="00F008E8"/>
    <w:rsid w:val="00F00968"/>
    <w:rsid w:val="00F00AC4"/>
    <w:rsid w:val="00F00C3F"/>
    <w:rsid w:val="00F00F13"/>
    <w:rsid w:val="00F010E1"/>
    <w:rsid w:val="00F01563"/>
    <w:rsid w:val="00F01A1F"/>
    <w:rsid w:val="00F020E0"/>
    <w:rsid w:val="00F0224E"/>
    <w:rsid w:val="00F02A8A"/>
    <w:rsid w:val="00F033D1"/>
    <w:rsid w:val="00F03CCC"/>
    <w:rsid w:val="00F04020"/>
    <w:rsid w:val="00F048CB"/>
    <w:rsid w:val="00F04957"/>
    <w:rsid w:val="00F04B71"/>
    <w:rsid w:val="00F0657A"/>
    <w:rsid w:val="00F06861"/>
    <w:rsid w:val="00F07872"/>
    <w:rsid w:val="00F078CA"/>
    <w:rsid w:val="00F07AC2"/>
    <w:rsid w:val="00F07CD4"/>
    <w:rsid w:val="00F1004E"/>
    <w:rsid w:val="00F10295"/>
    <w:rsid w:val="00F1041D"/>
    <w:rsid w:val="00F106FF"/>
    <w:rsid w:val="00F11460"/>
    <w:rsid w:val="00F120CB"/>
    <w:rsid w:val="00F1260D"/>
    <w:rsid w:val="00F12F35"/>
    <w:rsid w:val="00F130C6"/>
    <w:rsid w:val="00F13710"/>
    <w:rsid w:val="00F139F4"/>
    <w:rsid w:val="00F13A39"/>
    <w:rsid w:val="00F13DCD"/>
    <w:rsid w:val="00F15036"/>
    <w:rsid w:val="00F1627B"/>
    <w:rsid w:val="00F1733A"/>
    <w:rsid w:val="00F175D3"/>
    <w:rsid w:val="00F17F9C"/>
    <w:rsid w:val="00F20499"/>
    <w:rsid w:val="00F2095D"/>
    <w:rsid w:val="00F20C08"/>
    <w:rsid w:val="00F20D76"/>
    <w:rsid w:val="00F215F0"/>
    <w:rsid w:val="00F217EB"/>
    <w:rsid w:val="00F21D10"/>
    <w:rsid w:val="00F22FA4"/>
    <w:rsid w:val="00F23377"/>
    <w:rsid w:val="00F237F5"/>
    <w:rsid w:val="00F23AFB"/>
    <w:rsid w:val="00F23C8B"/>
    <w:rsid w:val="00F243D6"/>
    <w:rsid w:val="00F24E48"/>
    <w:rsid w:val="00F2560B"/>
    <w:rsid w:val="00F25DAA"/>
    <w:rsid w:val="00F26BC6"/>
    <w:rsid w:val="00F270DD"/>
    <w:rsid w:val="00F278B8"/>
    <w:rsid w:val="00F2794B"/>
    <w:rsid w:val="00F30851"/>
    <w:rsid w:val="00F30B49"/>
    <w:rsid w:val="00F31544"/>
    <w:rsid w:val="00F316D7"/>
    <w:rsid w:val="00F3182D"/>
    <w:rsid w:val="00F319D0"/>
    <w:rsid w:val="00F31C80"/>
    <w:rsid w:val="00F31D5E"/>
    <w:rsid w:val="00F332D5"/>
    <w:rsid w:val="00F345E9"/>
    <w:rsid w:val="00F347E8"/>
    <w:rsid w:val="00F3486B"/>
    <w:rsid w:val="00F3587A"/>
    <w:rsid w:val="00F37714"/>
    <w:rsid w:val="00F37B2B"/>
    <w:rsid w:val="00F406C7"/>
    <w:rsid w:val="00F40AE6"/>
    <w:rsid w:val="00F40C07"/>
    <w:rsid w:val="00F40FAF"/>
    <w:rsid w:val="00F41203"/>
    <w:rsid w:val="00F413A7"/>
    <w:rsid w:val="00F41D92"/>
    <w:rsid w:val="00F41EF1"/>
    <w:rsid w:val="00F4242F"/>
    <w:rsid w:val="00F43803"/>
    <w:rsid w:val="00F440FF"/>
    <w:rsid w:val="00F4597F"/>
    <w:rsid w:val="00F467DD"/>
    <w:rsid w:val="00F47449"/>
    <w:rsid w:val="00F474B7"/>
    <w:rsid w:val="00F47873"/>
    <w:rsid w:val="00F4792E"/>
    <w:rsid w:val="00F50570"/>
    <w:rsid w:val="00F5084D"/>
    <w:rsid w:val="00F52705"/>
    <w:rsid w:val="00F52872"/>
    <w:rsid w:val="00F52DC1"/>
    <w:rsid w:val="00F53105"/>
    <w:rsid w:val="00F534C4"/>
    <w:rsid w:val="00F53FAA"/>
    <w:rsid w:val="00F5448C"/>
    <w:rsid w:val="00F5484E"/>
    <w:rsid w:val="00F54E3C"/>
    <w:rsid w:val="00F55029"/>
    <w:rsid w:val="00F55D47"/>
    <w:rsid w:val="00F55E9F"/>
    <w:rsid w:val="00F5604D"/>
    <w:rsid w:val="00F56065"/>
    <w:rsid w:val="00F561D3"/>
    <w:rsid w:val="00F5631F"/>
    <w:rsid w:val="00F57C43"/>
    <w:rsid w:val="00F600BA"/>
    <w:rsid w:val="00F60A61"/>
    <w:rsid w:val="00F6141E"/>
    <w:rsid w:val="00F61B67"/>
    <w:rsid w:val="00F61CF2"/>
    <w:rsid w:val="00F6239A"/>
    <w:rsid w:val="00F62F55"/>
    <w:rsid w:val="00F62F9A"/>
    <w:rsid w:val="00F633FE"/>
    <w:rsid w:val="00F6412D"/>
    <w:rsid w:val="00F64386"/>
    <w:rsid w:val="00F649D6"/>
    <w:rsid w:val="00F65125"/>
    <w:rsid w:val="00F65536"/>
    <w:rsid w:val="00F672DE"/>
    <w:rsid w:val="00F6769E"/>
    <w:rsid w:val="00F70013"/>
    <w:rsid w:val="00F710F2"/>
    <w:rsid w:val="00F714BD"/>
    <w:rsid w:val="00F7162E"/>
    <w:rsid w:val="00F71929"/>
    <w:rsid w:val="00F71A5A"/>
    <w:rsid w:val="00F721EF"/>
    <w:rsid w:val="00F722B5"/>
    <w:rsid w:val="00F72C30"/>
    <w:rsid w:val="00F734EF"/>
    <w:rsid w:val="00F742A6"/>
    <w:rsid w:val="00F7476F"/>
    <w:rsid w:val="00F74DD8"/>
    <w:rsid w:val="00F75542"/>
    <w:rsid w:val="00F75646"/>
    <w:rsid w:val="00F76995"/>
    <w:rsid w:val="00F76B9D"/>
    <w:rsid w:val="00F7747F"/>
    <w:rsid w:val="00F80142"/>
    <w:rsid w:val="00F8087B"/>
    <w:rsid w:val="00F80B73"/>
    <w:rsid w:val="00F813A0"/>
    <w:rsid w:val="00F81F33"/>
    <w:rsid w:val="00F830AB"/>
    <w:rsid w:val="00F832DA"/>
    <w:rsid w:val="00F8368F"/>
    <w:rsid w:val="00F839FC"/>
    <w:rsid w:val="00F8431D"/>
    <w:rsid w:val="00F85842"/>
    <w:rsid w:val="00F86046"/>
    <w:rsid w:val="00F86124"/>
    <w:rsid w:val="00F86234"/>
    <w:rsid w:val="00F86982"/>
    <w:rsid w:val="00F86F29"/>
    <w:rsid w:val="00F86F8D"/>
    <w:rsid w:val="00F879B3"/>
    <w:rsid w:val="00F90855"/>
    <w:rsid w:val="00F90F3F"/>
    <w:rsid w:val="00F9123E"/>
    <w:rsid w:val="00F91504"/>
    <w:rsid w:val="00F91550"/>
    <w:rsid w:val="00F91B9C"/>
    <w:rsid w:val="00F923C5"/>
    <w:rsid w:val="00F928ED"/>
    <w:rsid w:val="00F92A34"/>
    <w:rsid w:val="00F92FA0"/>
    <w:rsid w:val="00F93620"/>
    <w:rsid w:val="00F9388C"/>
    <w:rsid w:val="00F93AF6"/>
    <w:rsid w:val="00F944D0"/>
    <w:rsid w:val="00F94EB9"/>
    <w:rsid w:val="00F9578B"/>
    <w:rsid w:val="00F95B75"/>
    <w:rsid w:val="00F96155"/>
    <w:rsid w:val="00F9633B"/>
    <w:rsid w:val="00F96697"/>
    <w:rsid w:val="00F970D1"/>
    <w:rsid w:val="00F97433"/>
    <w:rsid w:val="00F97508"/>
    <w:rsid w:val="00F9772D"/>
    <w:rsid w:val="00F97F7D"/>
    <w:rsid w:val="00FA07A1"/>
    <w:rsid w:val="00FA0F02"/>
    <w:rsid w:val="00FA1497"/>
    <w:rsid w:val="00FA1AF2"/>
    <w:rsid w:val="00FA1D15"/>
    <w:rsid w:val="00FA1E34"/>
    <w:rsid w:val="00FA20AD"/>
    <w:rsid w:val="00FA24F2"/>
    <w:rsid w:val="00FA2BFF"/>
    <w:rsid w:val="00FA2D84"/>
    <w:rsid w:val="00FA2E6F"/>
    <w:rsid w:val="00FA3EF3"/>
    <w:rsid w:val="00FA4125"/>
    <w:rsid w:val="00FA4794"/>
    <w:rsid w:val="00FA47F4"/>
    <w:rsid w:val="00FA502E"/>
    <w:rsid w:val="00FA5946"/>
    <w:rsid w:val="00FA62B8"/>
    <w:rsid w:val="00FA64CB"/>
    <w:rsid w:val="00FA68F7"/>
    <w:rsid w:val="00FA7266"/>
    <w:rsid w:val="00FA7C3D"/>
    <w:rsid w:val="00FA7D90"/>
    <w:rsid w:val="00FA7F92"/>
    <w:rsid w:val="00FB047A"/>
    <w:rsid w:val="00FB05BF"/>
    <w:rsid w:val="00FB0E55"/>
    <w:rsid w:val="00FB14E7"/>
    <w:rsid w:val="00FB1896"/>
    <w:rsid w:val="00FB199F"/>
    <w:rsid w:val="00FB1F8D"/>
    <w:rsid w:val="00FB24B5"/>
    <w:rsid w:val="00FB2591"/>
    <w:rsid w:val="00FB2671"/>
    <w:rsid w:val="00FB2D51"/>
    <w:rsid w:val="00FB3F53"/>
    <w:rsid w:val="00FB4473"/>
    <w:rsid w:val="00FB4BF5"/>
    <w:rsid w:val="00FB5529"/>
    <w:rsid w:val="00FB602F"/>
    <w:rsid w:val="00FB6158"/>
    <w:rsid w:val="00FB6CBD"/>
    <w:rsid w:val="00FB6F10"/>
    <w:rsid w:val="00FB72B5"/>
    <w:rsid w:val="00FC044F"/>
    <w:rsid w:val="00FC29E5"/>
    <w:rsid w:val="00FC2D5A"/>
    <w:rsid w:val="00FC321D"/>
    <w:rsid w:val="00FC322E"/>
    <w:rsid w:val="00FC3D43"/>
    <w:rsid w:val="00FC45F3"/>
    <w:rsid w:val="00FC464A"/>
    <w:rsid w:val="00FC4CC3"/>
    <w:rsid w:val="00FC58F4"/>
    <w:rsid w:val="00FC6066"/>
    <w:rsid w:val="00FC6262"/>
    <w:rsid w:val="00FC6F8E"/>
    <w:rsid w:val="00FC7134"/>
    <w:rsid w:val="00FD0237"/>
    <w:rsid w:val="00FD07B4"/>
    <w:rsid w:val="00FD0C61"/>
    <w:rsid w:val="00FD1092"/>
    <w:rsid w:val="00FD1477"/>
    <w:rsid w:val="00FD1B9E"/>
    <w:rsid w:val="00FD2022"/>
    <w:rsid w:val="00FD23BD"/>
    <w:rsid w:val="00FD25B2"/>
    <w:rsid w:val="00FD3BFE"/>
    <w:rsid w:val="00FD3FEA"/>
    <w:rsid w:val="00FD4192"/>
    <w:rsid w:val="00FD474B"/>
    <w:rsid w:val="00FD4EF5"/>
    <w:rsid w:val="00FD50A0"/>
    <w:rsid w:val="00FD5265"/>
    <w:rsid w:val="00FD57C7"/>
    <w:rsid w:val="00FD5FEC"/>
    <w:rsid w:val="00FD6312"/>
    <w:rsid w:val="00FD648D"/>
    <w:rsid w:val="00FD65FE"/>
    <w:rsid w:val="00FD677B"/>
    <w:rsid w:val="00FD6924"/>
    <w:rsid w:val="00FD6A44"/>
    <w:rsid w:val="00FD70E5"/>
    <w:rsid w:val="00FD7947"/>
    <w:rsid w:val="00FD7A20"/>
    <w:rsid w:val="00FD7B85"/>
    <w:rsid w:val="00FE17C1"/>
    <w:rsid w:val="00FE1B10"/>
    <w:rsid w:val="00FE1C3B"/>
    <w:rsid w:val="00FE1F39"/>
    <w:rsid w:val="00FE336E"/>
    <w:rsid w:val="00FE396A"/>
    <w:rsid w:val="00FE4660"/>
    <w:rsid w:val="00FE468E"/>
    <w:rsid w:val="00FE4D8E"/>
    <w:rsid w:val="00FE51E5"/>
    <w:rsid w:val="00FE59DF"/>
    <w:rsid w:val="00FE5C7C"/>
    <w:rsid w:val="00FE5E77"/>
    <w:rsid w:val="00FE642F"/>
    <w:rsid w:val="00FE6A37"/>
    <w:rsid w:val="00FE7000"/>
    <w:rsid w:val="00FE79B0"/>
    <w:rsid w:val="00FF0854"/>
    <w:rsid w:val="00FF0A7C"/>
    <w:rsid w:val="00FF15CF"/>
    <w:rsid w:val="00FF17D0"/>
    <w:rsid w:val="00FF244B"/>
    <w:rsid w:val="00FF316B"/>
    <w:rsid w:val="00FF3459"/>
    <w:rsid w:val="00FF3B4F"/>
    <w:rsid w:val="00FF426D"/>
    <w:rsid w:val="00FF4479"/>
    <w:rsid w:val="00FF535F"/>
    <w:rsid w:val="00FF65F8"/>
    <w:rsid w:val="00FF668D"/>
    <w:rsid w:val="00FF671A"/>
    <w:rsid w:val="00FF6F8A"/>
    <w:rsid w:val="00FF755B"/>
    <w:rsid w:val="00FF7604"/>
    <w:rsid w:val="00FF7B97"/>
    <w:rsid w:val="00FF7BF3"/>
    <w:rsid w:val="00FF7D05"/>
    <w:rsid w:val="00FF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40B376"/>
  <w15:chartTrackingRefBased/>
  <w15:docId w15:val="{ECE7C0DE-7442-BA45-B528-7254B6D4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page number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28B5"/>
    <w:pPr>
      <w:suppressAutoHyphens/>
      <w:jc w:val="both"/>
    </w:pPr>
    <w:rPr>
      <w:rFonts w:ascii="Arial Narrow" w:hAnsi="Arial Narrow"/>
      <w:sz w:val="22"/>
      <w:lang w:eastAsia="ar-SA"/>
    </w:rPr>
  </w:style>
  <w:style w:type="paragraph" w:styleId="Titre1">
    <w:name w:val="heading 1"/>
    <w:basedOn w:val="Normal"/>
    <w:next w:val="Normal"/>
    <w:uiPriority w:val="9"/>
    <w:qFormat/>
    <w:rsid w:val="007762EE"/>
    <w:pPr>
      <w:numPr>
        <w:numId w:val="1"/>
      </w:numPr>
      <w:pBdr>
        <w:left w:val="dotted" w:sz="24" w:space="4" w:color="E6332A"/>
        <w:bottom w:val="single" w:sz="12" w:space="1" w:color="E6332A"/>
      </w:pBdr>
      <w:shd w:val="clear" w:color="auto" w:fill="29235C"/>
      <w:suppressAutoHyphens w:val="0"/>
      <w:spacing w:before="480" w:line="276" w:lineRule="auto"/>
      <w:ind w:left="431" w:hanging="431"/>
      <w:jc w:val="left"/>
      <w:outlineLvl w:val="0"/>
    </w:pPr>
    <w:rPr>
      <w:rFonts w:ascii="Aller Display" w:eastAsia="Calibri" w:hAnsi="Aller Display"/>
      <w:caps/>
      <w:color w:val="FFFFFF"/>
      <w:sz w:val="32"/>
      <w:szCs w:val="32"/>
      <w:lang w:eastAsia="en-US"/>
    </w:rPr>
  </w:style>
  <w:style w:type="paragraph" w:styleId="Titre2">
    <w:name w:val="heading 2"/>
    <w:basedOn w:val="Normal"/>
    <w:next w:val="Normal"/>
    <w:uiPriority w:val="9"/>
    <w:qFormat/>
    <w:rsid w:val="007762EE"/>
    <w:pPr>
      <w:keepNext/>
      <w:keepLines/>
      <w:numPr>
        <w:ilvl w:val="1"/>
        <w:numId w:val="1"/>
      </w:numPr>
      <w:pBdr>
        <w:left w:val="dotted" w:sz="24" w:space="4" w:color="E6332A"/>
        <w:bottom w:val="single" w:sz="12" w:space="1" w:color="E6332A"/>
      </w:pBdr>
      <w:shd w:val="clear" w:color="auto" w:fill="BFBFBF"/>
      <w:suppressAutoHyphens w:val="0"/>
      <w:spacing w:before="480" w:line="276" w:lineRule="auto"/>
      <w:ind w:left="578" w:hanging="578"/>
      <w:jc w:val="left"/>
      <w:outlineLvl w:val="1"/>
    </w:pPr>
    <w:rPr>
      <w:rFonts w:ascii="Aller Display" w:hAnsi="Aller Display"/>
      <w:bCs/>
      <w:caps/>
      <w:color w:val="29235C"/>
      <w:sz w:val="28"/>
      <w:szCs w:val="28"/>
      <w:lang w:eastAsia="en-US"/>
    </w:rPr>
  </w:style>
  <w:style w:type="paragraph" w:styleId="Titre3">
    <w:name w:val="heading 3"/>
    <w:basedOn w:val="Normal"/>
    <w:next w:val="Normal"/>
    <w:uiPriority w:val="9"/>
    <w:qFormat/>
    <w:rsid w:val="00C1291E"/>
    <w:pPr>
      <w:numPr>
        <w:ilvl w:val="2"/>
        <w:numId w:val="2"/>
      </w:numPr>
      <w:spacing w:before="240"/>
      <w:outlineLvl w:val="2"/>
    </w:pPr>
    <w:rPr>
      <w:rFonts w:ascii="Aller" w:hAnsi="Aller" w:cs="Arial"/>
      <w:b/>
      <w:smallCaps/>
      <w:color w:val="000066"/>
      <w:sz w:val="28"/>
      <w:szCs w:val="22"/>
      <w:u w:val="dottedHeavy" w:color="FF3300"/>
    </w:rPr>
  </w:style>
  <w:style w:type="paragraph" w:styleId="Titre4">
    <w:name w:val="heading 4"/>
    <w:basedOn w:val="Normal"/>
    <w:next w:val="Normal"/>
    <w:link w:val="Titre4Car"/>
    <w:uiPriority w:val="9"/>
    <w:qFormat/>
    <w:rsid w:val="00B44991"/>
    <w:pPr>
      <w:keepNext/>
      <w:keepLines/>
      <w:suppressAutoHyphens w:val="0"/>
      <w:spacing w:line="276" w:lineRule="auto"/>
      <w:ind w:left="862"/>
      <w:jc w:val="left"/>
      <w:outlineLvl w:val="3"/>
    </w:pPr>
    <w:rPr>
      <w:rFonts w:ascii="Aller" w:hAnsi="Aller"/>
      <w:b/>
      <w:bCs/>
      <w:iCs/>
      <w:smallCaps/>
      <w:color w:val="29235C"/>
      <w:sz w:val="28"/>
      <w:szCs w:val="28"/>
      <w:u w:val="dottedHeavy" w:color="E6332A"/>
      <w:lang w:eastAsia="en-US"/>
    </w:rPr>
  </w:style>
  <w:style w:type="paragraph" w:styleId="Titre5">
    <w:name w:val="heading 5"/>
    <w:basedOn w:val="Titre4"/>
    <w:next w:val="Normal"/>
    <w:uiPriority w:val="9"/>
    <w:qFormat/>
    <w:pPr>
      <w:numPr>
        <w:numId w:val="3"/>
      </w:numPr>
      <w:outlineLvl w:val="4"/>
    </w:pPr>
  </w:style>
  <w:style w:type="paragraph" w:styleId="Titre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i/>
    </w:rPr>
  </w:style>
  <w:style w:type="paragraph" w:styleId="Titre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rFonts w:ascii="Arial" w:hAnsi="Arial"/>
      <w:sz w:val="20"/>
    </w:rPr>
  </w:style>
  <w:style w:type="paragraph" w:styleId="Titre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itre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Tahoma" w:hAnsi="Tahoma"/>
      <w:sz w:val="22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styleId="Numrodepage">
    <w:name w:val="page number"/>
    <w:basedOn w:val="Policepardfaut"/>
    <w:uiPriority w:val="99"/>
  </w:style>
  <w:style w:type="character" w:styleId="Lienhypertexte">
    <w:name w:val="Hyperlink"/>
    <w:uiPriority w:val="99"/>
    <w:rPr>
      <w:color w:val="0000FF"/>
      <w:u w:val="single"/>
    </w:rPr>
  </w:style>
  <w:style w:type="paragraph" w:styleId="Corpsdetexte">
    <w:name w:val="Body Text"/>
    <w:basedOn w:val="Normal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jc w:val="center"/>
    </w:pPr>
    <w:rPr>
      <w:rFonts w:ascii="Times New Roman" w:hAnsi="Times New Roman"/>
      <w:b/>
      <w:color w:val="000000"/>
      <w:sz w:val="36"/>
    </w:rPr>
  </w:style>
  <w:style w:type="paragraph" w:styleId="Liste">
    <w:name w:val="List"/>
    <w:basedOn w:val="Corpsdetexte"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Rpertoire">
    <w:name w:val="Répertoire"/>
    <w:basedOn w:val="Normal"/>
    <w:pPr>
      <w:suppressLineNumbers/>
    </w:pPr>
    <w:rPr>
      <w:rFonts w:cs="Tahoma"/>
    </w:rPr>
  </w:style>
  <w:style w:type="paragraph" w:styleId="Titre">
    <w:name w:val="Title"/>
    <w:basedOn w:val="Titre1"/>
    <w:next w:val="Sous-titre"/>
    <w:qFormat/>
    <w:rsid w:val="00F237F5"/>
    <w:pPr>
      <w:ind w:left="432" w:hanging="432"/>
    </w:pPr>
    <w:rPr>
      <w:rFonts w:ascii="Arial Narrow" w:hAnsi="Arial Narrow"/>
      <w:caps w:val="0"/>
      <w:sz w:val="28"/>
      <w:szCs w:val="28"/>
      <w:u w:color="FF3300"/>
    </w:rPr>
  </w:style>
  <w:style w:type="paragraph" w:styleId="Corpsdetexte2">
    <w:name w:val="Body Text 2"/>
    <w:basedOn w:val="Normal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jc w:val="center"/>
    </w:pPr>
    <w:rPr>
      <w:rFonts w:ascii="Times New Roman" w:hAnsi="Times New Roman"/>
      <w:b/>
      <w:i/>
      <w:sz w:val="44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2835"/>
      <w:jc w:val="center"/>
    </w:pPr>
    <w:rPr>
      <w:color w:val="0000FF"/>
      <w:sz w:val="24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semiHidden/>
  </w:style>
  <w:style w:type="paragraph" w:styleId="TM2">
    <w:name w:val="toc 2"/>
    <w:basedOn w:val="Normal"/>
    <w:next w:val="Normal"/>
    <w:semiHidden/>
    <w:pPr>
      <w:ind w:left="220"/>
    </w:pPr>
  </w:style>
  <w:style w:type="paragraph" w:styleId="TM3">
    <w:name w:val="toc 3"/>
    <w:basedOn w:val="Normal"/>
    <w:next w:val="Normal"/>
    <w:semiHidden/>
    <w:pPr>
      <w:ind w:left="440"/>
    </w:pPr>
  </w:style>
  <w:style w:type="paragraph" w:styleId="TM4">
    <w:name w:val="toc 4"/>
    <w:basedOn w:val="Normal"/>
    <w:next w:val="Normal"/>
    <w:semiHidden/>
    <w:pPr>
      <w:ind w:left="660"/>
    </w:pPr>
  </w:style>
  <w:style w:type="paragraph" w:styleId="TM5">
    <w:name w:val="toc 5"/>
    <w:basedOn w:val="Normal"/>
    <w:next w:val="Normal"/>
    <w:semiHidden/>
    <w:pPr>
      <w:ind w:left="880"/>
    </w:pPr>
  </w:style>
  <w:style w:type="paragraph" w:styleId="TM6">
    <w:name w:val="toc 6"/>
    <w:basedOn w:val="Normal"/>
    <w:next w:val="Normal"/>
    <w:semiHidden/>
    <w:pPr>
      <w:ind w:left="1100"/>
    </w:pPr>
  </w:style>
  <w:style w:type="paragraph" w:styleId="TM7">
    <w:name w:val="toc 7"/>
    <w:basedOn w:val="Normal"/>
    <w:next w:val="Normal"/>
    <w:semiHidden/>
    <w:pPr>
      <w:ind w:left="1320"/>
    </w:pPr>
  </w:style>
  <w:style w:type="paragraph" w:styleId="TM8">
    <w:name w:val="toc 8"/>
    <w:basedOn w:val="Normal"/>
    <w:next w:val="Normal"/>
    <w:semiHidden/>
    <w:pPr>
      <w:ind w:left="1540"/>
    </w:pPr>
  </w:style>
  <w:style w:type="paragraph" w:styleId="TM9">
    <w:name w:val="toc 9"/>
    <w:basedOn w:val="Normal"/>
    <w:next w:val="Normal"/>
    <w:semiHidden/>
    <w:pPr>
      <w:ind w:left="1760"/>
    </w:pPr>
  </w:style>
  <w:style w:type="paragraph" w:styleId="Explorateurdedocuments">
    <w:name w:val="Document Map"/>
    <w:basedOn w:val="Normal"/>
    <w:semiHidden/>
    <w:pPr>
      <w:shd w:val="clear" w:color="auto" w:fill="000080"/>
    </w:pPr>
  </w:style>
  <w:style w:type="paragraph" w:styleId="Retraitcorpsdetexte">
    <w:name w:val="Body Text Indent"/>
    <w:basedOn w:val="Normal"/>
    <w:pPr>
      <w:tabs>
        <w:tab w:val="left" w:pos="567"/>
      </w:tabs>
      <w:ind w:left="284" w:hanging="284"/>
    </w:pPr>
    <w:rPr>
      <w:rFonts w:ascii="Times New Roman" w:hAnsi="Times New Roman"/>
    </w:rPr>
  </w:style>
  <w:style w:type="paragraph" w:styleId="Corpsdetexte3">
    <w:name w:val="Body Text 3"/>
    <w:basedOn w:val="Normal"/>
  </w:style>
  <w:style w:type="paragraph" w:styleId="Retraitcorpsdetexte2">
    <w:name w:val="Body Text Indent 2"/>
    <w:basedOn w:val="Normal"/>
    <w:pPr>
      <w:tabs>
        <w:tab w:val="left" w:pos="1728"/>
      </w:tabs>
      <w:ind w:left="1008"/>
    </w:pPr>
    <w:rPr>
      <w:rFonts w:ascii="Times New Roman" w:hAnsi="Times New Roman"/>
    </w:rPr>
  </w:style>
  <w:style w:type="paragraph" w:styleId="Retraitcorpsdetexte3">
    <w:name w:val="Body Text Indent 3"/>
    <w:basedOn w:val="Normal"/>
    <w:pPr>
      <w:tabs>
        <w:tab w:val="left" w:pos="1872"/>
      </w:tabs>
      <w:ind w:left="993" w:firstLine="15"/>
    </w:pPr>
    <w:rPr>
      <w:rFonts w:ascii="Times New Roman" w:hAnsi="Times New Roman"/>
    </w:rPr>
  </w:style>
  <w:style w:type="paragraph" w:styleId="Sous-titre">
    <w:name w:val="Subtitle"/>
    <w:basedOn w:val="Normal"/>
    <w:next w:val="Corpsdetexte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center"/>
    </w:pPr>
    <w:rPr>
      <w:b/>
      <w:sz w:val="32"/>
    </w:rPr>
  </w:style>
  <w:style w:type="paragraph" w:styleId="Textedebulles">
    <w:name w:val="Balloon Text"/>
    <w:basedOn w:val="Normal"/>
    <w:rPr>
      <w:rFonts w:cs="Tahoma"/>
      <w:sz w:val="16"/>
      <w:szCs w:val="16"/>
    </w:r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  <w:i/>
      <w:iCs/>
    </w:rPr>
  </w:style>
  <w:style w:type="table" w:styleId="Grilledutableau">
    <w:name w:val="Table Grid"/>
    <w:basedOn w:val="TableauNormal"/>
    <w:rsid w:val="00C113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36CCE"/>
    <w:pPr>
      <w:suppressAutoHyphens w:val="0"/>
      <w:ind w:left="720"/>
      <w:jc w:val="left"/>
    </w:pPr>
    <w:rPr>
      <w:rFonts w:ascii="Calibri" w:eastAsia="Calibri" w:hAnsi="Calibri"/>
      <w:szCs w:val="22"/>
      <w:lang w:eastAsia="en-US"/>
    </w:rPr>
  </w:style>
  <w:style w:type="paragraph" w:styleId="Sansinterligne">
    <w:name w:val="No Spacing"/>
    <w:basedOn w:val="Normal"/>
    <w:uiPriority w:val="1"/>
    <w:qFormat/>
    <w:rsid w:val="0040425F"/>
    <w:pPr>
      <w:suppressAutoHyphens w:val="0"/>
      <w:jc w:val="left"/>
    </w:pPr>
    <w:rPr>
      <w:rFonts w:ascii="Calibri" w:hAnsi="Calibri"/>
      <w:color w:val="000000"/>
      <w:szCs w:val="22"/>
      <w:lang w:eastAsia="fr-FR"/>
    </w:rPr>
  </w:style>
  <w:style w:type="character" w:customStyle="1" w:styleId="st">
    <w:name w:val="st"/>
    <w:rsid w:val="00382C62"/>
  </w:style>
  <w:style w:type="character" w:styleId="Lienhypertextesuivivisit">
    <w:name w:val="FollowedHyperlink"/>
    <w:rsid w:val="0093250C"/>
    <w:rPr>
      <w:color w:val="800080"/>
      <w:u w:val="single"/>
    </w:rPr>
  </w:style>
  <w:style w:type="character" w:customStyle="1" w:styleId="Mentionnonrsolue1">
    <w:name w:val="Mention non résolue1"/>
    <w:uiPriority w:val="99"/>
    <w:semiHidden/>
    <w:unhideWhenUsed/>
    <w:rsid w:val="000D7532"/>
    <w:rPr>
      <w:color w:val="605E5C"/>
      <w:shd w:val="clear" w:color="auto" w:fill="E1DFDD"/>
    </w:rPr>
  </w:style>
  <w:style w:type="character" w:styleId="Marquedecommentaire">
    <w:name w:val="annotation reference"/>
    <w:rsid w:val="00D81AFE"/>
    <w:rPr>
      <w:sz w:val="16"/>
      <w:szCs w:val="16"/>
    </w:rPr>
  </w:style>
  <w:style w:type="paragraph" w:styleId="Commentaire">
    <w:name w:val="annotation text"/>
    <w:basedOn w:val="Normal"/>
    <w:link w:val="CommentaireCar"/>
    <w:rsid w:val="00D81AFE"/>
    <w:rPr>
      <w:sz w:val="20"/>
    </w:rPr>
  </w:style>
  <w:style w:type="character" w:customStyle="1" w:styleId="CommentaireCar">
    <w:name w:val="Commentaire Car"/>
    <w:link w:val="Commentaire"/>
    <w:rsid w:val="00D81AFE"/>
    <w:rPr>
      <w:rFonts w:ascii="Arial Narrow" w:hAnsi="Arial Narrow"/>
      <w:lang w:val="fr-FR" w:eastAsia="ar-SA"/>
    </w:rPr>
  </w:style>
  <w:style w:type="paragraph" w:styleId="Objetducommentaire">
    <w:name w:val="annotation subject"/>
    <w:basedOn w:val="Commentaire"/>
    <w:next w:val="Commentaire"/>
    <w:link w:val="ObjetducommentaireCar"/>
    <w:rsid w:val="00D81AFE"/>
    <w:rPr>
      <w:b/>
      <w:bCs/>
    </w:rPr>
  </w:style>
  <w:style w:type="character" w:customStyle="1" w:styleId="ObjetducommentaireCar">
    <w:name w:val="Objet du commentaire Car"/>
    <w:link w:val="Objetducommentaire"/>
    <w:rsid w:val="00D81AFE"/>
    <w:rPr>
      <w:rFonts w:ascii="Arial Narrow" w:hAnsi="Arial Narrow"/>
      <w:b/>
      <w:bCs/>
      <w:lang w:val="fr-FR" w:eastAsia="ar-SA"/>
    </w:rPr>
  </w:style>
  <w:style w:type="character" w:customStyle="1" w:styleId="Titre4Car">
    <w:name w:val="Titre 4 Car"/>
    <w:basedOn w:val="Policepardfaut"/>
    <w:link w:val="Titre4"/>
    <w:uiPriority w:val="9"/>
    <w:rsid w:val="00ED5798"/>
    <w:rPr>
      <w:rFonts w:ascii="Aller" w:hAnsi="Aller"/>
      <w:b/>
      <w:bCs/>
      <w:iCs/>
      <w:smallCaps/>
      <w:color w:val="29235C"/>
      <w:sz w:val="28"/>
      <w:szCs w:val="28"/>
      <w:u w:val="dottedHeavy" w:color="E6332A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CB0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ssist.pilote2@etv.n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tv@etv.n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e.devallez@becib.n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ocelyn.katjawan@ville-montdore.nc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51E4D-D200-4460-B00A-24D4E609491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6070</CharactersWithSpaces>
  <SharedDoc>false</SharedDoc>
  <HLinks>
    <vt:vector size="54" baseType="variant">
      <vt:variant>
        <vt:i4>4849767</vt:i4>
      </vt:variant>
      <vt:variant>
        <vt:i4>24</vt:i4>
      </vt:variant>
      <vt:variant>
        <vt:i4>0</vt:i4>
      </vt:variant>
      <vt:variant>
        <vt:i4>5</vt:i4>
      </vt:variant>
      <vt:variant>
        <vt:lpwstr>mailto:jacques.wanakaija@province-nord.nc</vt:lpwstr>
      </vt:variant>
      <vt:variant>
        <vt:lpwstr/>
      </vt:variant>
      <vt:variant>
        <vt:i4>4522030</vt:i4>
      </vt:variant>
      <vt:variant>
        <vt:i4>21</vt:i4>
      </vt:variant>
      <vt:variant>
        <vt:i4>0</vt:i4>
      </vt:variant>
      <vt:variant>
        <vt:i4>5</vt:i4>
      </vt:variant>
      <vt:variant>
        <vt:lpwstr>mailto:gregory.banuelos@aquanord.nc</vt:lpwstr>
      </vt:variant>
      <vt:variant>
        <vt:lpwstr/>
      </vt:variant>
      <vt:variant>
        <vt:i4>1507443</vt:i4>
      </vt:variant>
      <vt:variant>
        <vt:i4>18</vt:i4>
      </vt:variant>
      <vt:variant>
        <vt:i4>0</vt:i4>
      </vt:variant>
      <vt:variant>
        <vt:i4>5</vt:i4>
      </vt:variant>
      <vt:variant>
        <vt:lpwstr>mailto:patrick.bougenet@quanord.nc</vt:lpwstr>
      </vt:variant>
      <vt:variant>
        <vt:lpwstr/>
      </vt:variant>
      <vt:variant>
        <vt:i4>65569</vt:i4>
      </vt:variant>
      <vt:variant>
        <vt:i4>15</vt:i4>
      </vt:variant>
      <vt:variant>
        <vt:i4>0</vt:i4>
      </vt:variant>
      <vt:variant>
        <vt:i4>5</vt:i4>
      </vt:variant>
      <vt:variant>
        <vt:lpwstr>mailto:abuisson@Bolliet.nc</vt:lpwstr>
      </vt:variant>
      <vt:variant>
        <vt:lpwstr/>
      </vt:variant>
      <vt:variant>
        <vt:i4>2031739</vt:i4>
      </vt:variant>
      <vt:variant>
        <vt:i4>12</vt:i4>
      </vt:variant>
      <vt:variant>
        <vt:i4>0</vt:i4>
      </vt:variant>
      <vt:variant>
        <vt:i4>5</vt:i4>
      </vt:variant>
      <vt:variant>
        <vt:lpwstr>mailto:g.devallez@becib.nc</vt:lpwstr>
      </vt:variant>
      <vt:variant>
        <vt:lpwstr/>
      </vt:variant>
      <vt:variant>
        <vt:i4>1048611</vt:i4>
      </vt:variant>
      <vt:variant>
        <vt:i4>9</vt:i4>
      </vt:variant>
      <vt:variant>
        <vt:i4>0</vt:i4>
      </vt:variant>
      <vt:variant>
        <vt:i4>5</vt:i4>
      </vt:variant>
      <vt:variant>
        <vt:lpwstr>mailto:h.vacherot.atelarch@lagoon.nc</vt:lpwstr>
      </vt:variant>
      <vt:variant>
        <vt:lpwstr/>
      </vt:variant>
      <vt:variant>
        <vt:i4>7405572</vt:i4>
      </vt:variant>
      <vt:variant>
        <vt:i4>6</vt:i4>
      </vt:variant>
      <vt:variant>
        <vt:i4>0</vt:i4>
      </vt:variant>
      <vt:variant>
        <vt:i4>5</vt:i4>
      </vt:variant>
      <vt:variant>
        <vt:lpwstr>mailto:rc-assistance@lagoon.nc</vt:lpwstr>
      </vt:variant>
      <vt:variant>
        <vt:lpwstr/>
      </vt:variant>
      <vt:variant>
        <vt:i4>3670035</vt:i4>
      </vt:variant>
      <vt:variant>
        <vt:i4>3</vt:i4>
      </vt:variant>
      <vt:variant>
        <vt:i4>0</vt:i4>
      </vt:variant>
      <vt:variant>
        <vt:i4>5</vt:i4>
      </vt:variant>
      <vt:variant>
        <vt:lpwstr>mailto:xclaude@lecentre.nc</vt:lpwstr>
      </vt:variant>
      <vt:variant>
        <vt:lpwstr/>
      </vt:variant>
      <vt:variant>
        <vt:i4>2555921</vt:i4>
      </vt:variant>
      <vt:variant>
        <vt:i4>0</vt:i4>
      </vt:variant>
      <vt:variant>
        <vt:i4>0</vt:i4>
      </vt:variant>
      <vt:variant>
        <vt:i4>5</vt:i4>
      </vt:variant>
      <vt:variant>
        <vt:lpwstr>mailto:pettwiller@lecentre.nc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becib</dc:creator>
  <cp:keywords/>
  <cp:lastModifiedBy>Emeline DEVALLEZ</cp:lastModifiedBy>
  <cp:revision>2</cp:revision>
  <cp:lastPrinted>2025-10-15T23:32:00Z</cp:lastPrinted>
  <dcterms:created xsi:type="dcterms:W3CDTF">2025-10-15T23:32:00Z</dcterms:created>
  <dcterms:modified xsi:type="dcterms:W3CDTF">2025-10-15T23:32:00Z</dcterms:modified>
</cp:coreProperties>
</file>