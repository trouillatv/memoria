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A43B9D" w14:textId="53483933" w:rsidR="008C1BD6" w:rsidRDefault="00A17E67" w:rsidP="00A17E67">
      <w:pPr>
        <w:jc w:val="center"/>
      </w:pPr>
      <w:r>
        <w:rPr>
          <w:noProof/>
        </w:rPr>
        <w:drawing>
          <wp:inline distT="0" distB="0" distL="0" distR="0" wp14:anchorId="14C740B5" wp14:editId="3B0A17CD">
            <wp:extent cx="2194560" cy="570865"/>
            <wp:effectExtent l="0" t="0" r="0" b="635"/>
            <wp:docPr id="1" name="Image 1" descr="Logo ville 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ville M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6352" w14:textId="77777777" w:rsidR="00A17E67" w:rsidRDefault="00A17E67" w:rsidP="00A17E67">
      <w:pPr>
        <w:jc w:val="center"/>
      </w:pPr>
    </w:p>
    <w:p w14:paraId="12EDA557" w14:textId="77777777" w:rsidR="008C1BD6" w:rsidRPr="00FD0C61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2"/>
          <w:szCs w:val="22"/>
        </w:rPr>
      </w:pPr>
    </w:p>
    <w:p w14:paraId="0EC15354" w14:textId="133C7F55" w:rsidR="008C1BD6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8"/>
          <w:szCs w:val="28"/>
        </w:rPr>
      </w:pPr>
      <w:r w:rsidRPr="008C1BD6">
        <w:rPr>
          <w:rFonts w:ascii="Aller" w:hAnsi="Aller" w:cs="Arial"/>
          <w:sz w:val="28"/>
          <w:szCs w:val="28"/>
        </w:rPr>
        <w:t xml:space="preserve">TRAVAUX POUR L’AMELIORATION DE LA GESTION DES </w:t>
      </w:r>
    </w:p>
    <w:p w14:paraId="50CC89AE" w14:textId="3DB2C877" w:rsidR="008C1BD6" w:rsidRPr="008C1BD6" w:rsidRDefault="008C1BD6" w:rsidP="008C1BD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8"/>
          <w:szCs w:val="28"/>
        </w:rPr>
      </w:pPr>
      <w:r w:rsidRPr="008C1BD6">
        <w:rPr>
          <w:rFonts w:ascii="Aller" w:hAnsi="Aller" w:cs="Arial"/>
          <w:sz w:val="28"/>
          <w:szCs w:val="28"/>
        </w:rPr>
        <w:t>EAUX PLUVIALES DU CENTRE EQUESTRE « LA CRAVACHE » A PLUM</w:t>
      </w:r>
    </w:p>
    <w:p w14:paraId="6AC91794" w14:textId="77777777" w:rsidR="006E1399" w:rsidRPr="00FD0C61" w:rsidRDefault="006E1399" w:rsidP="00085176">
      <w:pPr>
        <w:pStyle w:val="Sous-titre"/>
        <w:pBdr>
          <w:top w:val="single" w:sz="12" w:space="0" w:color="000066"/>
          <w:left w:val="single" w:sz="12" w:space="0" w:color="000066"/>
          <w:bottom w:val="single" w:sz="12" w:space="0" w:color="000066"/>
          <w:right w:val="single" w:sz="12" w:space="0" w:color="000066"/>
        </w:pBdr>
        <w:shd w:val="clear" w:color="auto" w:fill="BFBFBF"/>
        <w:rPr>
          <w:rFonts w:ascii="Aller" w:hAnsi="Aller" w:cs="Arial"/>
          <w:sz w:val="22"/>
          <w:szCs w:val="22"/>
        </w:rPr>
      </w:pPr>
    </w:p>
    <w:p w14:paraId="3F9A8226" w14:textId="77777777" w:rsidR="003D6BBF" w:rsidRPr="00EA0EA6" w:rsidRDefault="003D6BBF">
      <w:pPr>
        <w:jc w:val="center"/>
        <w:rPr>
          <w:rFonts w:ascii="Arial" w:hAnsi="Arial" w:cs="Arial"/>
          <w:sz w:val="24"/>
          <w:u w:val="single"/>
        </w:rPr>
      </w:pPr>
    </w:p>
    <w:p w14:paraId="257FCF89" w14:textId="4A672516" w:rsidR="003D6BBF" w:rsidRPr="00A17E67" w:rsidRDefault="003D6BBF" w:rsidP="00B86F92">
      <w:pPr>
        <w:pStyle w:val="Corpsdetext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rPr>
          <w:rFonts w:ascii="Aller" w:hAnsi="Aller" w:cs="Arial"/>
          <w:color w:val="29235C"/>
          <w:sz w:val="24"/>
          <w:szCs w:val="24"/>
          <w:u w:val="single"/>
          <w:lang w:eastAsia="fr-FR"/>
        </w:rPr>
      </w:pP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COMPTE-RENDU</w:t>
      </w:r>
      <w:r w:rsidR="00C52566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N°</w:t>
      </w:r>
      <w:r w:rsidR="003D49B4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0</w:t>
      </w:r>
      <w:r w:rsidR="003A3E19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2</w:t>
      </w: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DE </w:t>
      </w:r>
      <w:r w:rsidR="00B86F92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LA REUNION DE CHANTIER</w:t>
      </w:r>
    </w:p>
    <w:p w14:paraId="33498B8B" w14:textId="378D66EA" w:rsidR="003D6BBF" w:rsidRPr="00A17E67" w:rsidRDefault="00DA371D" w:rsidP="00B86F92">
      <w:pPr>
        <w:pStyle w:val="Corpsdetext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 w:val="0"/>
        <w:rPr>
          <w:rFonts w:ascii="Aller" w:hAnsi="Aller" w:cs="Arial"/>
          <w:color w:val="29235C"/>
          <w:sz w:val="24"/>
          <w:szCs w:val="24"/>
          <w:u w:val="single"/>
          <w:lang w:eastAsia="fr-FR"/>
        </w:rPr>
      </w:pPr>
      <w:r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Du</w:t>
      </w:r>
      <w:r w:rsidR="0003238E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</w:t>
      </w:r>
      <w:r w:rsidR="003A3E19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24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octobre</w:t>
      </w:r>
      <w:r w:rsidR="00F1260D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202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5</w:t>
      </w:r>
      <w:r w:rsidR="00DB2EF8" w:rsidRP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 xml:space="preserve"> - semaine </w:t>
      </w:r>
      <w:r w:rsidR="00A17E67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4</w:t>
      </w:r>
      <w:r w:rsidR="003A3E19">
        <w:rPr>
          <w:rFonts w:ascii="Aller" w:hAnsi="Aller" w:cs="Arial"/>
          <w:color w:val="29235C"/>
          <w:sz w:val="24"/>
          <w:szCs w:val="24"/>
          <w:u w:val="single"/>
          <w:lang w:eastAsia="fr-FR"/>
        </w:rPr>
        <w:t>3</w:t>
      </w:r>
    </w:p>
    <w:p w14:paraId="277B25FE" w14:textId="77777777" w:rsidR="003D6BBF" w:rsidRPr="00EA0EA6" w:rsidRDefault="003D6BBF" w:rsidP="00B44991">
      <w:pPr>
        <w:pStyle w:val="Titre1"/>
      </w:pPr>
      <w:r w:rsidRPr="00EA0EA6">
        <w:t>INTERVENANTS</w:t>
      </w:r>
    </w:p>
    <w:p w14:paraId="3A6D5A97" w14:textId="77777777" w:rsidR="003D6BBF" w:rsidRPr="00B86F92" w:rsidRDefault="003D6BBF">
      <w:pPr>
        <w:rPr>
          <w:rFonts w:ascii="Arial" w:hAnsi="Arial" w:cs="Arial"/>
          <w:sz w:val="14"/>
        </w:rPr>
      </w:pPr>
    </w:p>
    <w:p w14:paraId="56D502A7" w14:textId="0254323E" w:rsidR="003D1822" w:rsidRDefault="003D1822" w:rsidP="00854089">
      <w:pPr>
        <w:jc w:val="center"/>
        <w:rPr>
          <w:rFonts w:cs="Arial"/>
          <w:i/>
          <w:sz w:val="16"/>
          <w:szCs w:val="16"/>
        </w:rPr>
      </w:pPr>
    </w:p>
    <w:tbl>
      <w:tblPr>
        <w:tblpPr w:leftFromText="141" w:rightFromText="141" w:vertAnchor="page" w:horzAnchor="page" w:tblpXSpec="center" w:tblpY="6563"/>
        <w:tblW w:w="970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880"/>
        <w:gridCol w:w="850"/>
        <w:gridCol w:w="851"/>
        <w:gridCol w:w="2939"/>
        <w:gridCol w:w="284"/>
        <w:gridCol w:w="360"/>
        <w:gridCol w:w="374"/>
        <w:gridCol w:w="400"/>
        <w:gridCol w:w="349"/>
      </w:tblGrid>
      <w:tr w:rsidR="0060578B" w:rsidRPr="00B86F92" w14:paraId="6CABCC73" w14:textId="77777777" w:rsidTr="00FD0C61">
        <w:trPr>
          <w:trHeight w:val="416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1164FBEA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olor w:val="FF0000"/>
                <w:sz w:val="20"/>
                <w:u w:val="single"/>
              </w:rPr>
            </w:pP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A210204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Représentant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0F5754A2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Tél.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4568406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Mob.</w:t>
            </w:r>
          </w:p>
        </w:tc>
        <w:tc>
          <w:tcPr>
            <w:tcW w:w="2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613A45C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Fax/e-mail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5A953084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I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287322A7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P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64052D51" w14:textId="77777777" w:rsidR="0060578B" w:rsidRPr="00A17E67" w:rsidRDefault="0060578B" w:rsidP="0060578B">
            <w:pPr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AE</w:t>
            </w:r>
          </w:p>
        </w:tc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vAlign w:val="center"/>
          </w:tcPr>
          <w:p w14:paraId="35A875A9" w14:textId="7BE25D1E" w:rsidR="0060578B" w:rsidRPr="00A17E67" w:rsidRDefault="00A17E67" w:rsidP="0060578B">
            <w:pPr>
              <w:jc w:val="center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A</w:t>
            </w:r>
            <w:r w:rsidR="0060578B" w:rsidRPr="00A17E67">
              <w:rPr>
                <w:rFonts w:cs="Arial"/>
                <w:b/>
                <w:sz w:val="20"/>
              </w:rPr>
              <w:t>N</w:t>
            </w:r>
          </w:p>
        </w:tc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B6AA31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center"/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D</w:t>
            </w:r>
          </w:p>
        </w:tc>
      </w:tr>
      <w:tr w:rsidR="0060578B" w:rsidRPr="00B86F92" w14:paraId="4D3897E6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7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5CF4FE4" w14:textId="77777777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MAITRISE D’OUVRAGE</w:t>
            </w:r>
          </w:p>
        </w:tc>
      </w:tr>
      <w:tr w:rsidR="0060578B" w:rsidRPr="00B86F92" w14:paraId="25A1F6A3" w14:textId="77777777" w:rsidTr="00FD0C61">
        <w:trPr>
          <w:trHeight w:val="581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0A8602B" w14:textId="77777777" w:rsidR="00A17E67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Mairie </w:t>
            </w:r>
            <w:r w:rsidR="00A17E67" w:rsidRPr="00A17E67">
              <w:rPr>
                <w:rFonts w:cs="Arial"/>
                <w:sz w:val="20"/>
              </w:rPr>
              <w:t xml:space="preserve">du </w:t>
            </w:r>
          </w:p>
          <w:p w14:paraId="0F2823A1" w14:textId="595FF0DE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MONT-DORE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99AC1FB" w14:textId="302C0B05" w:rsidR="00F1260D" w:rsidRPr="00A17E67" w:rsidRDefault="00A17E67" w:rsidP="003B0684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smallCaps/>
                <w:sz w:val="20"/>
                <w:lang w:val="en-US"/>
              </w:rPr>
              <w:t xml:space="preserve">M. KATJAWAN 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110A675" w14:textId="7969B831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43.72.23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6CE9C0A" w14:textId="540E7B2E" w:rsidR="0060578B" w:rsidRPr="00A17E67" w:rsidRDefault="00FD0C61" w:rsidP="0060578B">
            <w:pPr>
              <w:snapToGrid w:val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73.53.93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A865F" w14:textId="3BDB15F2" w:rsidR="00F1260D" w:rsidRPr="00A17E67" w:rsidRDefault="00000000" w:rsidP="00872403">
            <w:pPr>
              <w:snapToGrid w:val="0"/>
              <w:jc w:val="center"/>
              <w:rPr>
                <w:rStyle w:val="Lienhypertexte"/>
                <w:rFonts w:cs="Arial"/>
                <w:sz w:val="20"/>
              </w:rPr>
            </w:pPr>
            <w:hyperlink r:id="rId9" w:history="1">
              <w:r w:rsidR="00A17E67" w:rsidRPr="00A17E67">
                <w:rPr>
                  <w:rStyle w:val="Lienhypertexte"/>
                  <w:sz w:val="20"/>
                  <w:lang w:val="en-US"/>
                </w:rPr>
                <w:t>jocelyn.katjawan@ville-montdore.nc</w:t>
              </w:r>
            </w:hyperlink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56FB" w14:textId="3CF9A72C" w:rsidR="0060578B" w:rsidRPr="00A17E67" w:rsidRDefault="0060578B" w:rsidP="00A17E67">
            <w:pPr>
              <w:snapToGrid w:val="0"/>
              <w:rPr>
                <w:rFonts w:cs="Arial"/>
                <w:caps/>
                <w:sz w:val="20"/>
              </w:rPr>
            </w:pP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93AD0" w14:textId="07A4522D" w:rsidR="00F1260D" w:rsidRPr="00A17E67" w:rsidRDefault="003A3E19" w:rsidP="003A3E19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5B1EE4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</w:p>
          <w:p w14:paraId="4D6BF427" w14:textId="20072FFA" w:rsidR="00F1260D" w:rsidRPr="00A17E67" w:rsidRDefault="00F1260D" w:rsidP="00A17E67">
            <w:pPr>
              <w:snapToGrid w:val="0"/>
              <w:jc w:val="center"/>
              <w:rPr>
                <w:rFonts w:cs="Arial"/>
                <w:sz w:val="20"/>
              </w:rPr>
            </w:pPr>
          </w:p>
          <w:p w14:paraId="303E886E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CB6C202" w14:textId="77777777" w:rsidR="0060578B" w:rsidRPr="00A17E67" w:rsidRDefault="0060578B" w:rsidP="00A17E67">
            <w:pPr>
              <w:snapToGrid w:val="0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38159C" w14:textId="6F6F0105" w:rsidR="00F1260D" w:rsidRPr="00A17E67" w:rsidRDefault="00A17E67" w:rsidP="00561681">
            <w:pPr>
              <w:tabs>
                <w:tab w:val="left" w:pos="497"/>
              </w:tabs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X</w:t>
            </w:r>
          </w:p>
        </w:tc>
      </w:tr>
      <w:tr w:rsidR="0060578B" w:rsidRPr="00B86F92" w14:paraId="264B3A06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17F9385" w14:textId="6BF39B4A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MAITRISE D’ŒUVRE</w:t>
            </w:r>
          </w:p>
        </w:tc>
      </w:tr>
      <w:tr w:rsidR="0060578B" w:rsidRPr="00B86F92" w14:paraId="33A258D4" w14:textId="77777777" w:rsidTr="00FD0C61">
        <w:trPr>
          <w:trHeight w:val="326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2EFDB07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BECIB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567156D" w14:textId="25FB3E69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M</w:t>
            </w:r>
            <w:r w:rsidR="00A17E67" w:rsidRPr="00A17E67">
              <w:rPr>
                <w:rFonts w:cs="Arial"/>
                <w:sz w:val="20"/>
              </w:rPr>
              <w:t>me</w:t>
            </w:r>
            <w:r w:rsidRPr="00A17E67">
              <w:rPr>
                <w:rFonts w:cs="Arial"/>
                <w:sz w:val="20"/>
              </w:rPr>
              <w:t xml:space="preserve"> DEVALLEZ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EADD4C8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27 85 78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DC8E2DC" w14:textId="57ABAEFA" w:rsidR="0060578B" w:rsidRPr="00A17E67" w:rsidRDefault="00A17E67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75.23.28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EB3E278" w14:textId="311AF212" w:rsidR="0060578B" w:rsidRPr="00A17E67" w:rsidRDefault="00000000" w:rsidP="0060578B">
            <w:pPr>
              <w:snapToGrid w:val="0"/>
              <w:jc w:val="center"/>
              <w:rPr>
                <w:rFonts w:cs="Arial"/>
                <w:iCs/>
                <w:color w:val="0000FF"/>
                <w:sz w:val="20"/>
                <w:u w:val="single"/>
              </w:rPr>
            </w:pPr>
            <w:hyperlink r:id="rId10" w:history="1">
              <w:r w:rsidR="00A17E67" w:rsidRPr="00A17E67">
                <w:rPr>
                  <w:rStyle w:val="Lienhypertexte"/>
                  <w:rFonts w:cs="Arial"/>
                  <w:iCs/>
                  <w:sz w:val="20"/>
                </w:rPr>
                <w:t>e.devallez@becib.nc</w:t>
              </w:r>
            </w:hyperlink>
          </w:p>
        </w:tc>
        <w:tc>
          <w:tcPr>
            <w:tcW w:w="28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603F98D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189558A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CA35543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210AEC2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B120435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384B02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</w:tr>
      <w:tr w:rsidR="0060578B" w:rsidRPr="00B86F92" w14:paraId="486E627B" w14:textId="77777777" w:rsidTr="00FD0C6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C2166B8" w14:textId="03C86B3A" w:rsidR="0060578B" w:rsidRPr="00A17E67" w:rsidRDefault="0060578B" w:rsidP="0060578B">
            <w:pPr>
              <w:rPr>
                <w:rFonts w:cs="Arial"/>
                <w:b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ENTREPRISE TITULAIRE</w:t>
            </w:r>
          </w:p>
        </w:tc>
      </w:tr>
      <w:tr w:rsidR="0060578B" w:rsidRPr="00B86F92" w14:paraId="4685933B" w14:textId="77777777" w:rsidTr="00FD0C61">
        <w:trPr>
          <w:trHeight w:val="861"/>
        </w:trPr>
        <w:tc>
          <w:tcPr>
            <w:tcW w:w="141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6A7A23D" w14:textId="50417095" w:rsidR="0060578B" w:rsidRPr="00A17E67" w:rsidRDefault="00CF53D1" w:rsidP="00CF53D1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ETV</w:t>
            </w:r>
          </w:p>
        </w:tc>
        <w:tc>
          <w:tcPr>
            <w:tcW w:w="188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807C185" w14:textId="6EF0C2DF" w:rsidR="0060578B" w:rsidRPr="00A17E67" w:rsidRDefault="0060578B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M. </w:t>
            </w:r>
            <w:r w:rsidR="00CF53D1" w:rsidRPr="00A17E67">
              <w:rPr>
                <w:rFonts w:cs="Arial"/>
                <w:sz w:val="20"/>
              </w:rPr>
              <w:t>VERDEGEM</w:t>
            </w:r>
          </w:p>
          <w:p w14:paraId="722743FF" w14:textId="4F9BC4AC" w:rsidR="0060578B" w:rsidRPr="00A17E67" w:rsidRDefault="0060578B" w:rsidP="00CF53D1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 xml:space="preserve">M. </w:t>
            </w:r>
            <w:r w:rsidR="00A17E67">
              <w:rPr>
                <w:rFonts w:cs="Arial"/>
                <w:sz w:val="20"/>
              </w:rPr>
              <w:t xml:space="preserve">MERIEL 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7688512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60E924DB" w14:textId="38DE80A2" w:rsidR="0060578B" w:rsidRPr="00A17E67" w:rsidRDefault="00C818E3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77.90.22</w:t>
            </w:r>
          </w:p>
          <w:p w14:paraId="56F843BB" w14:textId="10DD5360" w:rsidR="0060578B" w:rsidRPr="00A17E67" w:rsidRDefault="00C818E3" w:rsidP="0060578B">
            <w:pPr>
              <w:snapToGrid w:val="0"/>
              <w:jc w:val="center"/>
              <w:rPr>
                <w:rFonts w:cs="Arial"/>
                <w:sz w:val="20"/>
              </w:rPr>
            </w:pPr>
            <w:r w:rsidRPr="00A17E67">
              <w:rPr>
                <w:rFonts w:cs="Arial"/>
                <w:sz w:val="20"/>
              </w:rPr>
              <w:t>76.18.10</w:t>
            </w:r>
          </w:p>
        </w:tc>
        <w:tc>
          <w:tcPr>
            <w:tcW w:w="2939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361861F" w14:textId="06613152" w:rsidR="00C50D85" w:rsidRPr="00A17E67" w:rsidRDefault="00000000" w:rsidP="00E02E51">
            <w:pPr>
              <w:snapToGrid w:val="0"/>
              <w:jc w:val="center"/>
              <w:rPr>
                <w:rStyle w:val="Lienhypertexte"/>
                <w:rFonts w:cs="Arial"/>
                <w:iCs/>
                <w:color w:val="auto"/>
                <w:sz w:val="20"/>
                <w:u w:val="none"/>
              </w:rPr>
            </w:pPr>
            <w:hyperlink r:id="rId11" w:history="1">
              <w:r w:rsidR="00C50D85" w:rsidRPr="00A17E67">
                <w:rPr>
                  <w:rStyle w:val="Lienhypertexte"/>
                  <w:rFonts w:cs="Arial"/>
                  <w:iCs/>
                  <w:sz w:val="20"/>
                </w:rPr>
                <w:t>etv@etv.nc</w:t>
              </w:r>
            </w:hyperlink>
          </w:p>
          <w:p w14:paraId="51B14F9F" w14:textId="1CECD859" w:rsidR="0060578B" w:rsidRPr="00A17E67" w:rsidRDefault="00000000" w:rsidP="0060578B">
            <w:pPr>
              <w:snapToGrid w:val="0"/>
              <w:jc w:val="center"/>
              <w:rPr>
                <w:rStyle w:val="Lienhypertexte"/>
                <w:rFonts w:cs="Arial"/>
                <w:iCs/>
                <w:color w:val="auto"/>
                <w:sz w:val="20"/>
                <w:u w:val="none"/>
              </w:rPr>
            </w:pPr>
            <w:hyperlink r:id="rId12" w:history="1">
              <w:r w:rsidR="00E02E51" w:rsidRPr="00A17E67">
                <w:rPr>
                  <w:rStyle w:val="Lienhypertexte"/>
                  <w:rFonts w:cs="Arial"/>
                  <w:iCs/>
                  <w:sz w:val="20"/>
                </w:rPr>
                <w:t>Assist.pilote2@etv.nc</w:t>
              </w:r>
            </w:hyperlink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65B5" w14:textId="3B89EA8A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6C869456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D72439" w14:textId="5E3EAB0C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  <w:p w14:paraId="4EBAAD02" w14:textId="4A90A8D1" w:rsidR="0060578B" w:rsidRPr="00A17E67" w:rsidRDefault="00FE51E5" w:rsidP="007A2DE4">
            <w:pPr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  <w:tc>
          <w:tcPr>
            <w:tcW w:w="3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DBA9D92" w14:textId="77777777" w:rsidR="0060578B" w:rsidRPr="00A17E67" w:rsidRDefault="0060578B" w:rsidP="0060578B">
            <w:pPr>
              <w:snapToGrid w:val="0"/>
              <w:jc w:val="center"/>
              <w:rPr>
                <w:rFonts w:cs="Arial"/>
                <w:caps/>
                <w:sz w:val="20"/>
              </w:rPr>
            </w:pPr>
          </w:p>
        </w:tc>
        <w:tc>
          <w:tcPr>
            <w:tcW w:w="40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5B3BD7F5" w14:textId="77777777" w:rsidR="007A2DE4" w:rsidRPr="00A17E67" w:rsidRDefault="007A2DE4" w:rsidP="007A2DE4">
            <w:pPr>
              <w:snapToGrid w:val="0"/>
              <w:rPr>
                <w:rFonts w:cs="Arial"/>
                <w:caps/>
                <w:sz w:val="20"/>
              </w:rPr>
            </w:pPr>
          </w:p>
        </w:tc>
        <w:tc>
          <w:tcPr>
            <w:tcW w:w="34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284324" w14:textId="57810B6F" w:rsidR="0060578B" w:rsidRPr="00A17E67" w:rsidRDefault="0060578B" w:rsidP="00FD0C61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  <w:p w14:paraId="1CF03748" w14:textId="492B2C16" w:rsidR="004A5DF0" w:rsidRPr="00A17E67" w:rsidRDefault="000E5103" w:rsidP="000E5103">
            <w:pPr>
              <w:tabs>
                <w:tab w:val="left" w:pos="497"/>
              </w:tabs>
              <w:snapToGrid w:val="0"/>
              <w:jc w:val="center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caps/>
                <w:sz w:val="20"/>
              </w:rPr>
              <w:t>X</w:t>
            </w:r>
          </w:p>
        </w:tc>
      </w:tr>
      <w:tr w:rsidR="0060578B" w:rsidRPr="00B86F92" w14:paraId="727B85DC" w14:textId="77777777" w:rsidTr="00FD0C61">
        <w:trPr>
          <w:trHeight w:val="255"/>
        </w:trPr>
        <w:tc>
          <w:tcPr>
            <w:tcW w:w="9700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E2F3" w:themeFill="accent1" w:themeFillTint="33"/>
            <w:vAlign w:val="center"/>
          </w:tcPr>
          <w:p w14:paraId="148CA3FB" w14:textId="77777777" w:rsidR="0060578B" w:rsidRPr="00A17E67" w:rsidRDefault="0060578B" w:rsidP="0060578B">
            <w:pPr>
              <w:tabs>
                <w:tab w:val="left" w:pos="497"/>
              </w:tabs>
              <w:snapToGrid w:val="0"/>
              <w:jc w:val="left"/>
              <w:rPr>
                <w:rFonts w:cs="Arial"/>
                <w:caps/>
                <w:sz w:val="20"/>
              </w:rPr>
            </w:pPr>
            <w:r w:rsidRPr="00A17E67">
              <w:rPr>
                <w:rFonts w:cs="Arial"/>
                <w:b/>
                <w:sz w:val="20"/>
              </w:rPr>
              <w:t>PARTENAIRES</w:t>
            </w:r>
          </w:p>
        </w:tc>
      </w:tr>
      <w:tr w:rsidR="0060578B" w:rsidRPr="00D81AFE" w14:paraId="4A50087F" w14:textId="77777777" w:rsidTr="00A17E67">
        <w:trPr>
          <w:trHeight w:val="454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8394344" w14:textId="36037E9E" w:rsidR="0060578B" w:rsidRPr="00A17E67" w:rsidRDefault="00A17E67" w:rsidP="00A17E67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LA CRAVACHE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21FA7BD" w14:textId="77777777" w:rsidR="0060578B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M. VALEE Eric</w:t>
            </w:r>
          </w:p>
          <w:p w14:paraId="17D63078" w14:textId="25D4CB55" w:rsidR="00A17E67" w:rsidRPr="00A17E67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Mme CHUQUET 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F0E17E1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029BE62B" w14:textId="77777777" w:rsidR="0060578B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93.12.33</w:t>
            </w:r>
          </w:p>
          <w:p w14:paraId="2AB6D3A1" w14:textId="0A615A7F" w:rsidR="00A17E67" w:rsidRPr="00A17E67" w:rsidRDefault="00A17E67" w:rsidP="0060578B">
            <w:pPr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53.46.12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2E18681" w14:textId="77777777" w:rsidR="0060578B" w:rsidRPr="00A17E67" w:rsidRDefault="0060578B" w:rsidP="0060578B">
            <w:pPr>
              <w:jc w:val="center"/>
              <w:rPr>
                <w:rStyle w:val="Lienhypertexte"/>
                <w:rFonts w:cs="Arial"/>
                <w:sz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1D37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22D9A7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204A22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36CE6F4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  <w:p w14:paraId="1D4F82D4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5ABEA2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</w:tr>
      <w:tr w:rsidR="0060578B" w:rsidRPr="00D81AFE" w14:paraId="1B57A7DE" w14:textId="77777777" w:rsidTr="009653C4">
        <w:trPr>
          <w:trHeight w:val="260"/>
        </w:trPr>
        <w:tc>
          <w:tcPr>
            <w:tcW w:w="141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7B62BA16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589E8E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6B9037D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2C7D23C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6D9435B" w14:textId="77777777" w:rsidR="0060578B" w:rsidRPr="00A17E67" w:rsidRDefault="0060578B" w:rsidP="0060578B">
            <w:pPr>
              <w:jc w:val="center"/>
              <w:rPr>
                <w:rStyle w:val="Lienhypertexte"/>
                <w:rFonts w:cs="Arial"/>
                <w:sz w:val="20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9C1B0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886FA7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6430371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14:paraId="1DD0D6E0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34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FD00B8A" w14:textId="77777777" w:rsidR="0060578B" w:rsidRPr="00A17E67" w:rsidRDefault="0060578B" w:rsidP="0060578B">
            <w:pPr>
              <w:jc w:val="center"/>
              <w:rPr>
                <w:rFonts w:cs="Arial"/>
                <w:sz w:val="20"/>
              </w:rPr>
            </w:pPr>
          </w:p>
        </w:tc>
      </w:tr>
    </w:tbl>
    <w:p w14:paraId="5F4D1C4A" w14:textId="53881498" w:rsidR="005643EF" w:rsidRPr="00A17E67" w:rsidRDefault="0028088F" w:rsidP="00A17E67">
      <w:pPr>
        <w:jc w:val="center"/>
        <w:rPr>
          <w:rFonts w:cs="Arial"/>
          <w:i/>
          <w:sz w:val="16"/>
          <w:szCs w:val="16"/>
        </w:rPr>
      </w:pPr>
      <w:r w:rsidRPr="00F4242F">
        <w:rPr>
          <w:rFonts w:cs="Arial"/>
          <w:i/>
          <w:sz w:val="16"/>
          <w:szCs w:val="16"/>
        </w:rPr>
        <w:t xml:space="preserve"> </w:t>
      </w:r>
      <w:r w:rsidR="00854089" w:rsidRPr="00F4242F">
        <w:rPr>
          <w:rFonts w:cs="Arial"/>
          <w:i/>
          <w:sz w:val="16"/>
          <w:szCs w:val="16"/>
        </w:rPr>
        <w:t>(I : Invité - P : Présent – AE :</w:t>
      </w:r>
      <w:r w:rsidR="004B60A4" w:rsidRPr="00F4242F">
        <w:rPr>
          <w:rFonts w:cs="Arial"/>
          <w:i/>
          <w:sz w:val="16"/>
          <w:szCs w:val="16"/>
        </w:rPr>
        <w:t xml:space="preserve"> </w:t>
      </w:r>
      <w:r w:rsidR="00854089" w:rsidRPr="00F4242F">
        <w:rPr>
          <w:rFonts w:cs="Arial"/>
          <w:i/>
          <w:sz w:val="16"/>
          <w:szCs w:val="16"/>
        </w:rPr>
        <w:t>Absent excusé – AN : Absent non excusé – D : diffusion)</w:t>
      </w:r>
    </w:p>
    <w:p w14:paraId="3F187AC1" w14:textId="77777777" w:rsidR="003D6BBF" w:rsidRPr="00EA0EA6" w:rsidRDefault="003D6BBF" w:rsidP="00B44991">
      <w:pPr>
        <w:pStyle w:val="Titre1"/>
      </w:pPr>
      <w:r w:rsidRPr="00EA0EA6">
        <w:t>ORDRE DU JOUR</w:t>
      </w:r>
    </w:p>
    <w:p w14:paraId="4272917B" w14:textId="77777777" w:rsidR="00A17E67" w:rsidRDefault="00A17E67" w:rsidP="00A17E67"/>
    <w:p w14:paraId="7F212BB4" w14:textId="368D66D7" w:rsidR="00A17E67" w:rsidRDefault="003A3E19" w:rsidP="0030060A">
      <w:pPr>
        <w:numPr>
          <w:ilvl w:val="0"/>
          <w:numId w:val="6"/>
        </w:numPr>
      </w:pPr>
      <w:r>
        <w:t>Suivi</w:t>
      </w:r>
      <w:r w:rsidR="00A17E67">
        <w:t xml:space="preserve"> des</w:t>
      </w:r>
      <w:r w:rsidR="004A5DF0">
        <w:t xml:space="preserve"> travaux</w:t>
      </w:r>
      <w:r w:rsidR="00A17E67">
        <w:t>.</w:t>
      </w:r>
    </w:p>
    <w:p w14:paraId="0BD05A35" w14:textId="77777777" w:rsidR="00AF1998" w:rsidRPr="00EA0EA6" w:rsidRDefault="00AF1998" w:rsidP="00B44991">
      <w:pPr>
        <w:pStyle w:val="Titre1"/>
      </w:pPr>
      <w:r w:rsidRPr="00EA0EA6">
        <w:t>REMARQUES SUR CR PRECEDENT</w:t>
      </w:r>
    </w:p>
    <w:p w14:paraId="53215D19" w14:textId="77777777" w:rsidR="00AF1998" w:rsidRPr="00682883" w:rsidRDefault="00AF1998" w:rsidP="001D23B3"/>
    <w:p w14:paraId="764FB228" w14:textId="0BD095E7" w:rsidR="00FD0C61" w:rsidRDefault="00AF1998" w:rsidP="001D23B3">
      <w:r w:rsidRPr="00682883">
        <w:t>RAS.</w:t>
      </w:r>
      <w:r w:rsidR="00682883" w:rsidRPr="00682883">
        <w:t xml:space="preserve"> </w:t>
      </w:r>
    </w:p>
    <w:p w14:paraId="02253D4C" w14:textId="77777777" w:rsidR="009653C4" w:rsidRPr="00FD0C61" w:rsidRDefault="009653C4" w:rsidP="001D23B3"/>
    <w:p w14:paraId="5A0DA67D" w14:textId="77777777" w:rsidR="00AF1998" w:rsidRPr="00BB71BA" w:rsidRDefault="00AF1998" w:rsidP="001D23B3">
      <w:pPr>
        <w:rPr>
          <w:i/>
          <w:sz w:val="20"/>
        </w:rPr>
      </w:pPr>
      <w:r w:rsidRPr="00BB71BA">
        <w:rPr>
          <w:i/>
          <w:sz w:val="20"/>
        </w:rPr>
        <w:t>NOTA : En l’absence d’observations sous 48h, le présent CR est considéré comme accepté sans réserve.</w:t>
      </w:r>
    </w:p>
    <w:p w14:paraId="58B8DCBB" w14:textId="77777777" w:rsidR="00160911" w:rsidRPr="00BB71BA" w:rsidRDefault="001D23B3" w:rsidP="00B8197F">
      <w:pPr>
        <w:rPr>
          <w:i/>
          <w:sz w:val="20"/>
        </w:rPr>
      </w:pPr>
      <w:r w:rsidRPr="00BB71BA">
        <w:rPr>
          <w:i/>
          <w:sz w:val="20"/>
        </w:rPr>
        <w:t>D</w:t>
      </w:r>
      <w:r w:rsidR="00AF1998" w:rsidRPr="00BB71BA">
        <w:rPr>
          <w:i/>
          <w:sz w:val="20"/>
        </w:rPr>
        <w:t xml:space="preserve">e manière générale, il ne saurait être apporté de remarque par les intervenants qui ne sont pas ou partiellement présents à la réunion de chantier. </w:t>
      </w:r>
    </w:p>
    <w:p w14:paraId="46F8CB2C" w14:textId="77777777" w:rsidR="00627248" w:rsidRDefault="00B8546F" w:rsidP="00B44991">
      <w:pPr>
        <w:pStyle w:val="Titre1"/>
      </w:pPr>
      <w:r w:rsidRPr="00EA0EA6">
        <w:lastRenderedPageBreak/>
        <w:t>POINTS</w:t>
      </w:r>
      <w:r w:rsidR="00627248" w:rsidRPr="00EA0EA6">
        <w:t xml:space="preserve"> </w:t>
      </w:r>
      <w:r w:rsidRPr="00EA0EA6">
        <w:t>EXAMINES</w:t>
      </w:r>
    </w:p>
    <w:p w14:paraId="51973DA3" w14:textId="77777777" w:rsidR="003E14AC" w:rsidRPr="003E14AC" w:rsidRDefault="003E14AC" w:rsidP="003E14AC">
      <w:pPr>
        <w:rPr>
          <w:rFonts w:eastAsia="Calibri"/>
          <w:lang w:eastAsia="en-US"/>
        </w:rPr>
      </w:pP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7"/>
        <w:gridCol w:w="1276"/>
      </w:tblGrid>
      <w:tr w:rsidR="00B8786C" w14:paraId="62289A64" w14:textId="77777777" w:rsidTr="00402B8E">
        <w:trPr>
          <w:trHeight w:val="510"/>
        </w:trPr>
        <w:tc>
          <w:tcPr>
            <w:tcW w:w="8647" w:type="dxa"/>
            <w:shd w:val="clear" w:color="auto" w:fill="BFBFBF"/>
            <w:vAlign w:val="center"/>
          </w:tcPr>
          <w:p w14:paraId="32246A36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POINTS ADMINISTRATIFS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3A0B64D9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ACTION</w:t>
            </w:r>
          </w:p>
        </w:tc>
      </w:tr>
      <w:tr w:rsidR="00B8786C" w:rsidRPr="004C70F1" w14:paraId="486CF6FB" w14:textId="77777777" w:rsidTr="00D27133">
        <w:trPr>
          <w:trHeight w:val="2693"/>
        </w:trPr>
        <w:tc>
          <w:tcPr>
            <w:tcW w:w="8647" w:type="dxa"/>
          </w:tcPr>
          <w:p w14:paraId="4AB7EC0F" w14:textId="48EA10F4" w:rsidR="00794F7F" w:rsidRDefault="00794F7F" w:rsidP="00E275B5">
            <w:pPr>
              <w:rPr>
                <w:b/>
                <w:color w:val="29235C"/>
              </w:rPr>
            </w:pPr>
          </w:p>
          <w:p w14:paraId="0CE7CD59" w14:textId="27F5AAF1" w:rsidR="00E275B5" w:rsidRDefault="00FD0C61" w:rsidP="00E275B5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CONTRAT</w:t>
            </w:r>
            <w:r w:rsidR="00E275B5" w:rsidRPr="00E927E2">
              <w:rPr>
                <w:b/>
                <w:color w:val="29235C"/>
              </w:rPr>
              <w:t> :</w:t>
            </w:r>
          </w:p>
          <w:p w14:paraId="33BD9744" w14:textId="7A63A60C" w:rsidR="00E275B5" w:rsidRDefault="00FD0C61" w:rsidP="00595CA1">
            <w:pPr>
              <w:numPr>
                <w:ilvl w:val="0"/>
                <w:numId w:val="5"/>
              </w:numPr>
            </w:pPr>
            <w:r>
              <w:t>S</w:t>
            </w:r>
            <w:r w:rsidR="00E275B5">
              <w:t>igné</w:t>
            </w:r>
            <w:r w:rsidR="00047147">
              <w:t xml:space="preserve"> par le maître </w:t>
            </w:r>
            <w:r w:rsidR="000D7532">
              <w:t>d’ouvrage</w:t>
            </w:r>
            <w:r w:rsidR="00462A49">
              <w:t xml:space="preserve"> </w:t>
            </w:r>
            <w:r w:rsidR="00F96697">
              <w:t>et l’entreprise</w:t>
            </w:r>
            <w:r>
              <w:t>.</w:t>
            </w:r>
          </w:p>
          <w:p w14:paraId="7D1627D8" w14:textId="37486BFC" w:rsidR="003A3E19" w:rsidRDefault="003A3E19" w:rsidP="003A3E19">
            <w:pPr>
              <w:ind w:left="720"/>
            </w:pPr>
            <w:r>
              <w:t xml:space="preserve">Copie remise à BECIB ce jour. </w:t>
            </w:r>
          </w:p>
          <w:p w14:paraId="6A9011C3" w14:textId="6C428767" w:rsidR="00790627" w:rsidRDefault="00FD0C61" w:rsidP="003A3E19">
            <w:pPr>
              <w:numPr>
                <w:ilvl w:val="0"/>
                <w:numId w:val="5"/>
              </w:numPr>
            </w:pPr>
            <w:r>
              <w:t>D</w:t>
            </w:r>
            <w:r w:rsidR="003C2993">
              <w:t xml:space="preserve">émarrage en date du </w:t>
            </w:r>
            <w:r w:rsidRPr="00E8334A">
              <w:rPr>
                <w:b/>
                <w:bCs/>
              </w:rPr>
              <w:t>13/10/2025.</w:t>
            </w:r>
            <w:r>
              <w:t xml:space="preserve"> </w:t>
            </w:r>
            <w:r w:rsidR="00BA1670">
              <w:t xml:space="preserve">Durée des travaux </w:t>
            </w:r>
            <w:r w:rsidRPr="003A3E19">
              <w:rPr>
                <w:b/>
                <w:bCs/>
              </w:rPr>
              <w:t xml:space="preserve">1 </w:t>
            </w:r>
            <w:r w:rsidR="00BA1670" w:rsidRPr="003A3E19">
              <w:rPr>
                <w:b/>
                <w:bCs/>
              </w:rPr>
              <w:t>mois</w:t>
            </w:r>
            <w:r w:rsidR="003A3E19" w:rsidRPr="003A3E19">
              <w:rPr>
                <w:b/>
                <w:bCs/>
              </w:rPr>
              <w:t>.</w:t>
            </w:r>
          </w:p>
          <w:p w14:paraId="13FC7024" w14:textId="77777777" w:rsidR="00D27133" w:rsidRPr="00827047" w:rsidRDefault="00D27133" w:rsidP="00D27133"/>
          <w:p w14:paraId="6EB91F8A" w14:textId="77777777" w:rsidR="00794F7F" w:rsidRPr="00E927E2" w:rsidRDefault="00794F7F" w:rsidP="00794F7F">
            <w:pPr>
              <w:rPr>
                <w:b/>
                <w:color w:val="29235C"/>
              </w:rPr>
            </w:pPr>
            <w:r w:rsidRPr="00E927E2">
              <w:rPr>
                <w:b/>
                <w:color w:val="29235C"/>
              </w:rPr>
              <w:t>SOUS-TRAITANCE :</w:t>
            </w:r>
          </w:p>
          <w:p w14:paraId="300D7D18" w14:textId="0534DF98" w:rsidR="00B828D3" w:rsidRDefault="00794F7F" w:rsidP="00FD0C61">
            <w:pPr>
              <w:numPr>
                <w:ilvl w:val="0"/>
                <w:numId w:val="5"/>
              </w:numPr>
            </w:pPr>
            <w:r>
              <w:t>De manière générale, d</w:t>
            </w:r>
            <w:r w:rsidRPr="00EA034F">
              <w:t>éclaration de sous-traitance à fournir av</w:t>
            </w:r>
            <w:r>
              <w:t>ec les documents administratifs.</w:t>
            </w:r>
            <w:r w:rsidR="00047147">
              <w:t xml:space="preserve"> </w:t>
            </w:r>
          </w:p>
          <w:p w14:paraId="42E341D5" w14:textId="77777777" w:rsidR="00D27133" w:rsidRPr="00BB71BA" w:rsidRDefault="00D27133" w:rsidP="00D27133"/>
          <w:p w14:paraId="6A525A40" w14:textId="536FA05D" w:rsidR="004E58A0" w:rsidRDefault="004E58A0" w:rsidP="004E58A0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MOA</w:t>
            </w:r>
            <w:r w:rsidRPr="00E927E2">
              <w:rPr>
                <w:b/>
                <w:color w:val="29235C"/>
              </w:rPr>
              <w:t> :</w:t>
            </w:r>
          </w:p>
          <w:p w14:paraId="6D616ABA" w14:textId="0E32EBBC" w:rsidR="00D27133" w:rsidRDefault="00D27133" w:rsidP="00D27133">
            <w:pPr>
              <w:numPr>
                <w:ilvl w:val="0"/>
                <w:numId w:val="5"/>
              </w:numPr>
              <w:rPr>
                <w:b/>
                <w:bCs/>
              </w:rPr>
            </w:pPr>
            <w:r w:rsidRPr="003A3E19">
              <w:t>ETV demande la clé du portail côté Police municipale</w:t>
            </w:r>
            <w:r w:rsidR="003A3E19">
              <w:rPr>
                <w:b/>
                <w:bCs/>
              </w:rPr>
              <w:t xml:space="preserve"> = OK</w:t>
            </w:r>
            <w:r w:rsidRPr="00D27133">
              <w:rPr>
                <w:b/>
                <w:bCs/>
              </w:rPr>
              <w:t xml:space="preserve">. </w:t>
            </w:r>
          </w:p>
          <w:p w14:paraId="1E1F29CA" w14:textId="196AA96D" w:rsidR="00BD1384" w:rsidRPr="00BD1384" w:rsidRDefault="00BD1384" w:rsidP="00D27133">
            <w:pPr>
              <w:numPr>
                <w:ilvl w:val="0"/>
                <w:numId w:val="5"/>
              </w:numPr>
              <w:rPr>
                <w:b/>
                <w:bCs/>
              </w:rPr>
            </w:pPr>
            <w:r>
              <w:t xml:space="preserve">Situation de travaux </w:t>
            </w:r>
            <w:r w:rsidRPr="00BD1384">
              <w:rPr>
                <w:b/>
                <w:bCs/>
              </w:rPr>
              <w:t>= facture de l’entreprise accompagné du DQE visé par le MOE</w:t>
            </w:r>
          </w:p>
          <w:p w14:paraId="265BA61C" w14:textId="081690AA" w:rsidR="00D27133" w:rsidRPr="00794F7F" w:rsidRDefault="00D27133" w:rsidP="00D27133"/>
        </w:tc>
        <w:tc>
          <w:tcPr>
            <w:tcW w:w="1276" w:type="dxa"/>
          </w:tcPr>
          <w:p w14:paraId="250057C4" w14:textId="77777777" w:rsidR="00B8786C" w:rsidRDefault="00B8786C" w:rsidP="00EA0EA6"/>
          <w:p w14:paraId="1933BAA5" w14:textId="77777777" w:rsidR="00B8786C" w:rsidRPr="00C2262D" w:rsidRDefault="00B8786C" w:rsidP="00C2262D">
            <w:pPr>
              <w:jc w:val="center"/>
              <w:rPr>
                <w:b/>
                <w:sz w:val="20"/>
              </w:rPr>
            </w:pPr>
          </w:p>
          <w:p w14:paraId="708C0782" w14:textId="77777777" w:rsidR="00FA1AF2" w:rsidRDefault="00FA1AF2" w:rsidP="00C2262D">
            <w:pPr>
              <w:jc w:val="center"/>
              <w:rPr>
                <w:b/>
                <w:sz w:val="20"/>
              </w:rPr>
            </w:pPr>
          </w:p>
          <w:p w14:paraId="4708EF93" w14:textId="77777777" w:rsidR="006F7BC5" w:rsidRPr="00C2262D" w:rsidRDefault="006F7BC5" w:rsidP="00C2262D">
            <w:pPr>
              <w:jc w:val="center"/>
              <w:rPr>
                <w:b/>
                <w:sz w:val="20"/>
              </w:rPr>
            </w:pPr>
          </w:p>
          <w:p w14:paraId="3CDBC33A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55DD6654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29AB91B0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3600D95E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599FA91D" w14:textId="77777777" w:rsidR="003D1822" w:rsidRPr="00C2262D" w:rsidRDefault="003D1822" w:rsidP="00C2262D">
            <w:pPr>
              <w:jc w:val="center"/>
              <w:rPr>
                <w:b/>
                <w:sz w:val="20"/>
              </w:rPr>
            </w:pPr>
          </w:p>
          <w:p w14:paraId="3BBA4063" w14:textId="77777777" w:rsidR="003D1822" w:rsidRDefault="003D1822" w:rsidP="00D27133"/>
          <w:p w14:paraId="3696A4AC" w14:textId="77777777" w:rsidR="00FA07A1" w:rsidRDefault="00FA07A1" w:rsidP="00D27133"/>
          <w:p w14:paraId="2DECC38E" w14:textId="77777777" w:rsidR="00FA07A1" w:rsidRDefault="00FA07A1" w:rsidP="00FA07A1">
            <w:pPr>
              <w:jc w:val="center"/>
              <w:rPr>
                <w:b/>
                <w:bCs/>
              </w:rPr>
            </w:pPr>
          </w:p>
          <w:p w14:paraId="55D4311D" w14:textId="5B25E73C" w:rsidR="00BD1384" w:rsidRPr="00FA07A1" w:rsidRDefault="00BD1384" w:rsidP="00FA0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ETV</w:t>
            </w:r>
          </w:p>
        </w:tc>
      </w:tr>
      <w:tr w:rsidR="00FA1AF2" w14:paraId="728E21C3" w14:textId="77777777" w:rsidTr="00402B8E">
        <w:trPr>
          <w:trHeight w:val="510"/>
        </w:trPr>
        <w:tc>
          <w:tcPr>
            <w:tcW w:w="8647" w:type="dxa"/>
            <w:shd w:val="clear" w:color="auto" w:fill="BFBFBF"/>
            <w:vAlign w:val="center"/>
          </w:tcPr>
          <w:p w14:paraId="174BE609" w14:textId="77777777" w:rsidR="00B8786C" w:rsidRPr="007762EE" w:rsidRDefault="00B8786C" w:rsidP="00E85384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POINTS TECHNIQUES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55C49B7E" w14:textId="77777777" w:rsidR="00B8786C" w:rsidRPr="007762EE" w:rsidRDefault="00B8786C" w:rsidP="007762EE">
            <w:pPr>
              <w:jc w:val="center"/>
              <w:rPr>
                <w:rFonts w:ascii="Aller" w:hAnsi="Aller"/>
                <w:b/>
                <w:color w:val="29235C"/>
                <w:sz w:val="24"/>
                <w:szCs w:val="24"/>
              </w:rPr>
            </w:pPr>
            <w:r w:rsidRPr="007762EE">
              <w:rPr>
                <w:rFonts w:ascii="Aller" w:hAnsi="Aller"/>
                <w:b/>
                <w:color w:val="29235C"/>
                <w:sz w:val="24"/>
                <w:szCs w:val="24"/>
              </w:rPr>
              <w:t>ACTION</w:t>
            </w:r>
          </w:p>
        </w:tc>
      </w:tr>
      <w:tr w:rsidR="003E21B3" w:rsidRPr="00F40FAF" w14:paraId="4CB5D123" w14:textId="77777777" w:rsidTr="00815505">
        <w:tc>
          <w:tcPr>
            <w:tcW w:w="8647" w:type="dxa"/>
          </w:tcPr>
          <w:p w14:paraId="15638F4A" w14:textId="45916D0A" w:rsidR="003E21B3" w:rsidRDefault="003E21B3" w:rsidP="00815505"/>
          <w:p w14:paraId="277CB9EA" w14:textId="77777777" w:rsidR="003E21B3" w:rsidRPr="007762EE" w:rsidRDefault="003E21B3" w:rsidP="00815505">
            <w:pPr>
              <w:pStyle w:val="Titre4"/>
            </w:pPr>
            <w:r w:rsidRPr="002D7C11">
              <w:t xml:space="preserve">Travaux préliminaires, essais / </w:t>
            </w:r>
            <w:r>
              <w:t>contrôle</w:t>
            </w:r>
          </w:p>
          <w:p w14:paraId="5AAA6525" w14:textId="77777777" w:rsidR="003E21B3" w:rsidRPr="00794F7F" w:rsidRDefault="003E21B3" w:rsidP="00815505">
            <w:pPr>
              <w:rPr>
                <w:b/>
                <w:color w:val="29235C"/>
              </w:rPr>
            </w:pPr>
            <w:r w:rsidRPr="00794F7F">
              <w:rPr>
                <w:b/>
                <w:color w:val="29235C"/>
              </w:rPr>
              <w:t>TRAVAUX PRELIMINAIRES :</w:t>
            </w:r>
          </w:p>
          <w:p w14:paraId="7BAA5C25" w14:textId="79CC6DC3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Fourniture du PAQ </w:t>
            </w:r>
            <w:r w:rsidRPr="00D27133">
              <w:t>=</w:t>
            </w:r>
            <w:r w:rsidRPr="00D27133">
              <w:rPr>
                <w:b/>
                <w:bCs/>
              </w:rPr>
              <w:t xml:space="preserve"> </w:t>
            </w:r>
            <w:r w:rsidRPr="003A3E19">
              <w:t>fait</w:t>
            </w:r>
          </w:p>
          <w:p w14:paraId="4770434F" w14:textId="77777777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Réunion de coordination avant démarrage avec l’exploitant = </w:t>
            </w:r>
            <w:r w:rsidRPr="003A3E19">
              <w:t>fait le vendredi 10/10/2025.</w:t>
            </w:r>
            <w:r>
              <w:t xml:space="preserve"> </w:t>
            </w:r>
          </w:p>
          <w:p w14:paraId="3C281614" w14:textId="68E4991D" w:rsidR="00D27133" w:rsidRDefault="00D27133" w:rsidP="00D27133">
            <w:pPr>
              <w:numPr>
                <w:ilvl w:val="0"/>
                <w:numId w:val="7"/>
              </w:numPr>
            </w:pPr>
            <w:r>
              <w:t xml:space="preserve">Zone de stockage à définir en concertation avec l’exploitant </w:t>
            </w:r>
            <w:r w:rsidRPr="003A3E19">
              <w:t>= OK</w:t>
            </w:r>
            <w:r>
              <w:t xml:space="preserve"> </w:t>
            </w:r>
          </w:p>
          <w:p w14:paraId="519DE2AA" w14:textId="346B9946" w:rsidR="00D27133" w:rsidRPr="003A3E19" w:rsidRDefault="00D27133" w:rsidP="00D27133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3A3E19">
              <w:rPr>
                <w:b/>
                <w:bCs/>
              </w:rPr>
              <w:t xml:space="preserve">Autorisation de voirie pour les traversées = </w:t>
            </w:r>
            <w:r w:rsidR="003A3E19">
              <w:rPr>
                <w:b/>
                <w:bCs/>
              </w:rPr>
              <w:t xml:space="preserve">ETV demande </w:t>
            </w:r>
            <w:r w:rsidR="003A3E19" w:rsidRPr="003A3E19">
              <w:rPr>
                <w:b/>
                <w:bCs/>
              </w:rPr>
              <w:t xml:space="preserve">en cours. </w:t>
            </w:r>
          </w:p>
          <w:p w14:paraId="773A0F53" w14:textId="77777777" w:rsidR="003E21B3" w:rsidRPr="00C572DC" w:rsidRDefault="003E21B3" w:rsidP="00815505">
            <w:pPr>
              <w:rPr>
                <w:b/>
                <w:color w:val="29235C"/>
              </w:rPr>
            </w:pPr>
            <w:r w:rsidRPr="00C572DC">
              <w:rPr>
                <w:b/>
                <w:color w:val="29235C"/>
              </w:rPr>
              <w:t>ESSAIS / CONTROLES :</w:t>
            </w:r>
          </w:p>
          <w:p w14:paraId="096ADEDD" w14:textId="080A8776" w:rsidR="003E21B3" w:rsidRDefault="003E21B3" w:rsidP="00D27133">
            <w:pPr>
              <w:numPr>
                <w:ilvl w:val="0"/>
                <w:numId w:val="7"/>
              </w:numPr>
            </w:pPr>
            <w:r>
              <w:t>Transmettre les fiches techniques des matériaux avant mise en œuvre</w:t>
            </w:r>
            <w:r w:rsidR="00FA07A1">
              <w:t xml:space="preserve"> </w:t>
            </w:r>
            <w:r w:rsidR="00FA07A1" w:rsidRPr="003A3E19">
              <w:t>=</w:t>
            </w:r>
            <w:r w:rsidRPr="003A3E19">
              <w:t xml:space="preserve"> </w:t>
            </w:r>
            <w:r w:rsidR="00D27133" w:rsidRPr="003A3E19">
              <w:t>OK</w:t>
            </w:r>
          </w:p>
          <w:p w14:paraId="403EE7EF" w14:textId="398E01F5" w:rsidR="00D27133" w:rsidRDefault="00D27133" w:rsidP="00D27133">
            <w:pPr>
              <w:rPr>
                <w:b/>
                <w:color w:val="29235C"/>
              </w:rPr>
            </w:pPr>
            <w:r>
              <w:rPr>
                <w:b/>
                <w:color w:val="29235C"/>
              </w:rPr>
              <w:t>DOE</w:t>
            </w:r>
            <w:r w:rsidRPr="00E927E2">
              <w:rPr>
                <w:b/>
                <w:color w:val="29235C"/>
              </w:rPr>
              <w:t> :</w:t>
            </w:r>
          </w:p>
          <w:p w14:paraId="4854840E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Fiches techniques et d’agrément</w:t>
            </w:r>
          </w:p>
          <w:p w14:paraId="6D5AEAD2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Essais et contrôles</w:t>
            </w:r>
          </w:p>
          <w:p w14:paraId="53EF5D0B" w14:textId="77777777" w:rsidR="00D27133" w:rsidRDefault="00D27133" w:rsidP="00D27133">
            <w:pPr>
              <w:numPr>
                <w:ilvl w:val="0"/>
                <w:numId w:val="5"/>
              </w:numPr>
            </w:pPr>
            <w:r>
              <w:t>Plan de récolements</w:t>
            </w:r>
          </w:p>
          <w:p w14:paraId="20D1586C" w14:textId="25DE3AE5" w:rsidR="00D27133" w:rsidRDefault="00D27133" w:rsidP="00D27133">
            <w:pPr>
              <w:numPr>
                <w:ilvl w:val="0"/>
                <w:numId w:val="5"/>
              </w:numPr>
            </w:pPr>
            <w:r>
              <w:t>Journal de chantier</w:t>
            </w:r>
          </w:p>
          <w:p w14:paraId="46BED9CF" w14:textId="1A39F084" w:rsidR="00F96155" w:rsidRPr="00D80FAA" w:rsidRDefault="00F96155" w:rsidP="00D27133"/>
          <w:p w14:paraId="003DF1A7" w14:textId="42F03B21" w:rsidR="00573370" w:rsidRPr="00813773" w:rsidRDefault="00F96155" w:rsidP="00813773">
            <w:pPr>
              <w:pStyle w:val="Titre4"/>
            </w:pPr>
            <w:r>
              <w:t>Terrassements</w:t>
            </w:r>
            <w:r w:rsidR="00D27133">
              <w:t xml:space="preserve"> généraux</w:t>
            </w:r>
          </w:p>
          <w:p w14:paraId="25FB9912" w14:textId="77777777" w:rsidR="00F5582B" w:rsidRDefault="00D27133" w:rsidP="00F5582B">
            <w:pPr>
              <w:numPr>
                <w:ilvl w:val="0"/>
                <w:numId w:val="7"/>
              </w:numPr>
              <w:rPr>
                <w:rFonts w:cs="Arial"/>
              </w:rPr>
            </w:pPr>
            <w:r w:rsidRPr="00E8334A">
              <w:rPr>
                <w:rFonts w:cs="Arial"/>
              </w:rPr>
              <w:t xml:space="preserve">Approvisionnement des matériaux en cours. </w:t>
            </w:r>
            <w:r w:rsidRPr="00F5582B">
              <w:rPr>
                <w:rFonts w:cs="Arial"/>
              </w:rPr>
              <w:t>Déplacer le stockage fait le long de la voirie sur l</w:t>
            </w:r>
            <w:r w:rsidR="00E8334A" w:rsidRPr="00F5582B">
              <w:rPr>
                <w:rFonts w:cs="Arial"/>
              </w:rPr>
              <w:t>a</w:t>
            </w:r>
            <w:r w:rsidRPr="00F5582B">
              <w:rPr>
                <w:rFonts w:cs="Arial"/>
              </w:rPr>
              <w:t xml:space="preserve"> zone de stockage identifiée </w:t>
            </w:r>
            <w:r w:rsidR="00E8334A" w:rsidRPr="00F5582B">
              <w:rPr>
                <w:rFonts w:cs="Arial"/>
              </w:rPr>
              <w:t>ce jour sur le site</w:t>
            </w:r>
            <w:r w:rsidR="00F5582B">
              <w:rPr>
                <w:rFonts w:cs="Arial"/>
                <w:b/>
                <w:bCs/>
              </w:rPr>
              <w:t xml:space="preserve"> = fait</w:t>
            </w:r>
          </w:p>
          <w:p w14:paraId="2A268076" w14:textId="70FFF234" w:rsidR="00FA07A1" w:rsidRPr="00F5582B" w:rsidRDefault="00FA07A1" w:rsidP="00F5582B">
            <w:pPr>
              <w:numPr>
                <w:ilvl w:val="0"/>
                <w:numId w:val="7"/>
              </w:numPr>
              <w:rPr>
                <w:rFonts w:cs="Arial"/>
              </w:rPr>
            </w:pPr>
            <w:r w:rsidRPr="00F5582B">
              <w:rPr>
                <w:b/>
                <w:bCs/>
                <w:lang w:eastAsia="en-US"/>
              </w:rPr>
              <w:t>Balisage par ETV du chemin entre boxes amont et carrière</w:t>
            </w:r>
            <w:r>
              <w:rPr>
                <w:lang w:eastAsia="en-US"/>
              </w:rPr>
              <w:t xml:space="preserve"> pour lisibilité de l’exploitant pendant la durée des travaux sur les paddocks.  </w:t>
            </w:r>
          </w:p>
          <w:p w14:paraId="3FAB4FC7" w14:textId="3CD43571" w:rsidR="00F1260D" w:rsidRPr="00D27133" w:rsidRDefault="00D27133" w:rsidP="00D27133">
            <w:pPr>
              <w:numPr>
                <w:ilvl w:val="0"/>
                <w:numId w:val="7"/>
              </w:numPr>
              <w:rPr>
                <w:rFonts w:cs="Arial"/>
                <w:b/>
                <w:bCs/>
              </w:rPr>
            </w:pPr>
            <w:r>
              <w:t>L’exploitant demande si les i</w:t>
            </w:r>
            <w:r w:rsidRPr="00D27133">
              <w:t xml:space="preserve">nstallations existantes derrière les boxes </w:t>
            </w:r>
            <w:r>
              <w:t xml:space="preserve">peuvent être </w:t>
            </w:r>
            <w:r w:rsidRPr="00D27133">
              <w:t>partiellement conservées</w:t>
            </w:r>
            <w:r>
              <w:t xml:space="preserve"> car l’état ne permet pas un déplacement = </w:t>
            </w:r>
            <w:r w:rsidRPr="00D27133">
              <w:rPr>
                <w:b/>
                <w:bCs/>
              </w:rPr>
              <w:t>ETV à priori ok.</w:t>
            </w:r>
            <w:r>
              <w:t xml:space="preserve"> </w:t>
            </w:r>
            <w:r w:rsidRPr="00D27133">
              <w:t xml:space="preserve"> </w:t>
            </w:r>
          </w:p>
          <w:p w14:paraId="6BDCEA0D" w14:textId="0F406074" w:rsidR="00D27133" w:rsidRPr="00F5582B" w:rsidRDefault="00D27133" w:rsidP="00D27133">
            <w:pPr>
              <w:numPr>
                <w:ilvl w:val="0"/>
                <w:numId w:val="7"/>
              </w:numPr>
            </w:pPr>
            <w:r w:rsidRPr="00D27133">
              <w:rPr>
                <w:rFonts w:cs="Arial"/>
              </w:rPr>
              <w:t>Abri dans le paddock à déplacer par l’exploitant</w:t>
            </w:r>
            <w:r w:rsidRPr="00D27133">
              <w:rPr>
                <w:rFonts w:cs="Arial"/>
                <w:b/>
                <w:bCs/>
              </w:rPr>
              <w:t xml:space="preserve"> = devis </w:t>
            </w:r>
            <w:r w:rsidR="00F5582B">
              <w:rPr>
                <w:rFonts w:cs="Arial"/>
                <w:b/>
                <w:bCs/>
              </w:rPr>
              <w:t xml:space="preserve">demandé </w:t>
            </w:r>
            <w:r w:rsidRPr="00D27133">
              <w:rPr>
                <w:rFonts w:cs="Arial"/>
                <w:b/>
                <w:bCs/>
              </w:rPr>
              <w:t>à l’entreprise</w:t>
            </w:r>
            <w:r w:rsidR="00F5582B">
              <w:rPr>
                <w:rFonts w:cs="Arial"/>
                <w:b/>
                <w:bCs/>
              </w:rPr>
              <w:t>, en cours</w:t>
            </w:r>
            <w:r w:rsidRPr="00D27133">
              <w:rPr>
                <w:rFonts w:cs="Arial"/>
                <w:b/>
                <w:bCs/>
              </w:rPr>
              <w:t>.</w:t>
            </w:r>
          </w:p>
          <w:p w14:paraId="4D06B798" w14:textId="4EAF50C9" w:rsidR="00F5582B" w:rsidRPr="00E8334A" w:rsidRDefault="00F5582B" w:rsidP="00F5582B">
            <w:pPr>
              <w:ind w:left="720"/>
            </w:pPr>
            <w:r>
              <w:rPr>
                <w:rFonts w:cs="Arial"/>
                <w:b/>
                <w:bCs/>
              </w:rPr>
              <w:t xml:space="preserve">Le club doit faire les plots de fondation. </w:t>
            </w:r>
          </w:p>
          <w:p w14:paraId="6D1A4ABF" w14:textId="77777777" w:rsidR="00F5582B" w:rsidRPr="00F5582B" w:rsidRDefault="00E8334A" w:rsidP="00D27133">
            <w:pPr>
              <w:numPr>
                <w:ilvl w:val="0"/>
                <w:numId w:val="7"/>
              </w:numPr>
            </w:pPr>
            <w:r w:rsidRPr="00E8334A">
              <w:rPr>
                <w:rFonts w:cs="Arial"/>
              </w:rPr>
              <w:t>Mise en œuvre d’une zone en GNT d’ici la semaine prochaine pour constater la bonne fermeture du matériau</w:t>
            </w:r>
            <w:r w:rsidR="00F5582B">
              <w:rPr>
                <w:rFonts w:cs="Arial"/>
              </w:rPr>
              <w:t xml:space="preserve"> </w:t>
            </w:r>
            <w:r w:rsidR="00F5582B" w:rsidRPr="00F5582B">
              <w:rPr>
                <w:rFonts w:cs="Arial"/>
                <w:b/>
                <w:bCs/>
              </w:rPr>
              <w:t>= constat ce jour OK.</w:t>
            </w:r>
            <w:r w:rsidR="00F5582B">
              <w:rPr>
                <w:rFonts w:cs="Arial"/>
              </w:rPr>
              <w:t xml:space="preserve"> </w:t>
            </w:r>
          </w:p>
          <w:p w14:paraId="47D0DD2A" w14:textId="6F35F8B2" w:rsidR="00E8334A" w:rsidRPr="00E8334A" w:rsidRDefault="00F5582B" w:rsidP="00F5582B">
            <w:pPr>
              <w:ind w:left="720"/>
            </w:pPr>
            <w:r>
              <w:rPr>
                <w:rFonts w:cs="Arial"/>
              </w:rPr>
              <w:t>ETV avertit que conserver la bonne fermeture du matériau demandera de l’entretien.</w:t>
            </w:r>
            <w:r w:rsidR="00E8334A" w:rsidRPr="00E8334A">
              <w:rPr>
                <w:rFonts w:cs="Arial"/>
              </w:rPr>
              <w:t xml:space="preserve"> </w:t>
            </w:r>
          </w:p>
          <w:p w14:paraId="5395FE88" w14:textId="77777777" w:rsidR="00C358D7" w:rsidRDefault="00C358D7" w:rsidP="00C358D7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t xml:space="preserve">Mise en œuvre du C1B3 sur la piste le long des paddocks Sud </w:t>
            </w:r>
            <w:r w:rsidRPr="00C358D7">
              <w:rPr>
                <w:b/>
                <w:bCs/>
              </w:rPr>
              <w:t xml:space="preserve">= en cours. </w:t>
            </w:r>
          </w:p>
          <w:p w14:paraId="3C527A21" w14:textId="77777777" w:rsidR="00C358D7" w:rsidRPr="00C358D7" w:rsidRDefault="00C358D7" w:rsidP="00C358D7">
            <w:pPr>
              <w:ind w:left="720"/>
              <w:rPr>
                <w:b/>
                <w:bCs/>
              </w:rPr>
            </w:pPr>
            <w:r>
              <w:rPr>
                <w:b/>
                <w:bCs/>
              </w:rPr>
              <w:t xml:space="preserve">Le terrain a été remanié au Sud. Respecter le paddock mis en œuvre par le club, reprofiler la surface pour la bonne gestion des eaux au besoin. </w:t>
            </w:r>
          </w:p>
          <w:p w14:paraId="1B51F437" w14:textId="75F34C2D" w:rsidR="00E8334A" w:rsidRPr="00F5582B" w:rsidRDefault="00E8334A" w:rsidP="00D27133">
            <w:pPr>
              <w:numPr>
                <w:ilvl w:val="0"/>
                <w:numId w:val="7"/>
              </w:numPr>
            </w:pPr>
            <w:r>
              <w:rPr>
                <w:rFonts w:cs="Arial"/>
              </w:rPr>
              <w:lastRenderedPageBreak/>
              <w:t xml:space="preserve">L’exploitant demande que le matériau 6/10 décaissé en face des boxes puissent être mis en œuvre sur la voie d’accès non traitée dans le programme, en aval </w:t>
            </w:r>
            <w:r w:rsidRPr="00F5582B">
              <w:rPr>
                <w:rFonts w:cs="Arial"/>
              </w:rPr>
              <w:t>= Ce n’est pas possible, le matériau est prévu en réemploi dans les zones de remblai.</w:t>
            </w:r>
            <w:r w:rsidRPr="00E8334A">
              <w:rPr>
                <w:rFonts w:cs="Arial"/>
                <w:b/>
                <w:bCs/>
              </w:rPr>
              <w:t xml:space="preserve"> </w:t>
            </w:r>
            <w:r w:rsidR="00F5582B">
              <w:rPr>
                <w:rFonts w:cs="Arial"/>
                <w:b/>
                <w:bCs/>
              </w:rPr>
              <w:t xml:space="preserve">En revanche, il semble possible de récupérer une partie du matériau C1B3 qui ne pourra pas être mis en œuvre au niveau de la zone paddock déjà remaniée par le club = MOA ok si aucune incidence financière. </w:t>
            </w:r>
          </w:p>
          <w:p w14:paraId="7448B02C" w14:textId="77777777" w:rsidR="00C358D7" w:rsidRDefault="00C358D7" w:rsidP="00C358D7">
            <w:pPr>
              <w:numPr>
                <w:ilvl w:val="0"/>
                <w:numId w:val="7"/>
              </w:numPr>
            </w:pPr>
            <w:r>
              <w:rPr>
                <w:rFonts w:cs="Arial"/>
              </w:rPr>
              <w:t xml:space="preserve">Mise en œuvre de la scorie sur la carrière = </w:t>
            </w:r>
            <w:r w:rsidRPr="00F5582B">
              <w:rPr>
                <w:rFonts w:cs="Arial"/>
                <w:b/>
                <w:bCs/>
              </w:rPr>
              <w:t>en cours.</w:t>
            </w:r>
            <w:r>
              <w:t xml:space="preserve"> </w:t>
            </w:r>
          </w:p>
          <w:p w14:paraId="239B857E" w14:textId="77777777" w:rsidR="00C358D7" w:rsidRPr="00F5582B" w:rsidRDefault="00C358D7" w:rsidP="00C358D7">
            <w:pPr>
              <w:ind w:left="720"/>
            </w:pPr>
            <w:r>
              <w:t xml:space="preserve">L’entreprise a ajusté le projet </w:t>
            </w:r>
            <w:r w:rsidRPr="00F5582B">
              <w:rPr>
                <w:rFonts w:cs="Arial"/>
              </w:rPr>
              <w:t xml:space="preserve">en fonction des flashes identifiés avec la pluie. </w:t>
            </w:r>
          </w:p>
          <w:p w14:paraId="4995AFEC" w14:textId="0BB94BB7" w:rsidR="00F5582B" w:rsidRPr="00E8334A" w:rsidRDefault="00F5582B" w:rsidP="00F5582B">
            <w:pPr>
              <w:numPr>
                <w:ilvl w:val="0"/>
                <w:numId w:val="7"/>
              </w:numPr>
            </w:pPr>
            <w:r>
              <w:t>Le nivellement des paddocks doit être ajusté car il est constaté des écarts altimétriques entre le TN existant et l’état des lieux support du projet</w:t>
            </w:r>
            <w:r w:rsidR="000349FA">
              <w:t xml:space="preserve"> = </w:t>
            </w:r>
            <w:r w:rsidRPr="000349FA">
              <w:rPr>
                <w:b/>
                <w:bCs/>
              </w:rPr>
              <w:t xml:space="preserve">L’entreprise </w:t>
            </w:r>
            <w:r w:rsidR="000349FA" w:rsidRPr="000349FA">
              <w:rPr>
                <w:b/>
                <w:bCs/>
              </w:rPr>
              <w:t>s’adaptera en respectant l</w:t>
            </w:r>
            <w:r w:rsidRPr="000349FA">
              <w:rPr>
                <w:b/>
                <w:bCs/>
              </w:rPr>
              <w:t xml:space="preserve">es </w:t>
            </w:r>
            <w:r w:rsidR="000349FA" w:rsidRPr="000349FA">
              <w:rPr>
                <w:b/>
                <w:bCs/>
              </w:rPr>
              <w:t>objectifs du projet (créer des pentes vers les fossés reprofilés.</w:t>
            </w:r>
            <w:r w:rsidR="000349FA">
              <w:t xml:space="preserve"> </w:t>
            </w:r>
            <w:r w:rsidR="000349FA" w:rsidRPr="000349FA">
              <w:rPr>
                <w:b/>
                <w:bCs/>
              </w:rPr>
              <w:t>En cours</w:t>
            </w:r>
          </w:p>
          <w:p w14:paraId="68E64FC8" w14:textId="77777777" w:rsidR="00D27133" w:rsidRPr="00C91453" w:rsidRDefault="00D27133" w:rsidP="00D27133">
            <w:pPr>
              <w:ind w:left="360"/>
              <w:rPr>
                <w:rFonts w:ascii="Arial" w:hAnsi="Arial" w:cs="Arial"/>
                <w:b/>
                <w:bCs/>
              </w:rPr>
            </w:pPr>
          </w:p>
          <w:p w14:paraId="5E93D0E7" w14:textId="6E174EC2" w:rsidR="003E21B3" w:rsidRDefault="003E21B3" w:rsidP="00815505">
            <w:pPr>
              <w:pStyle w:val="Titre4"/>
            </w:pPr>
            <w:r>
              <w:t>Assainissement</w:t>
            </w:r>
          </w:p>
          <w:p w14:paraId="192711FD" w14:textId="3D7EF1F8" w:rsidR="000349FA" w:rsidRDefault="00E8334A" w:rsidP="00C26A1E">
            <w:pPr>
              <w:numPr>
                <w:ilvl w:val="0"/>
                <w:numId w:val="7"/>
              </w:numPr>
              <w:rPr>
                <w:b/>
                <w:bCs/>
              </w:rPr>
            </w:pPr>
            <w:r w:rsidRPr="000349FA">
              <w:t xml:space="preserve">Traversée busée et fossés projetés en amont des boxes </w:t>
            </w:r>
            <w:r w:rsidR="000349FA" w:rsidRPr="000349FA">
              <w:t>=</w:t>
            </w:r>
            <w:r w:rsidR="000349FA">
              <w:rPr>
                <w:b/>
                <w:bCs/>
              </w:rPr>
              <w:t xml:space="preserve"> Ok pour l’implantation / linéaires modifiés vus ce jour + dévoiement du fossé en bordure des paddocks supérieurs. </w:t>
            </w:r>
          </w:p>
          <w:p w14:paraId="0D32494B" w14:textId="2B007EFC" w:rsidR="00E8334A" w:rsidRPr="000349FA" w:rsidRDefault="000349FA" w:rsidP="000349FA">
            <w:pPr>
              <w:ind w:left="720"/>
              <w:rPr>
                <w:b/>
                <w:bCs/>
              </w:rPr>
            </w:pPr>
            <w:r>
              <w:t>L</w:t>
            </w:r>
            <w:r w:rsidR="00E8334A" w:rsidRPr="00E8334A">
              <w:t xml:space="preserve">imiter l’ouvrage enterré </w:t>
            </w:r>
            <w:r>
              <w:t>afin</w:t>
            </w:r>
            <w:r w:rsidR="00E8334A" w:rsidRPr="00E8334A">
              <w:t xml:space="preserve"> d’ajouter un fossé de protection </w:t>
            </w:r>
            <w:r w:rsidR="00FA07A1">
              <w:t>au plus près d</w:t>
            </w:r>
            <w:r w:rsidR="00E8334A" w:rsidRPr="00E8334A">
              <w:t>es boxes</w:t>
            </w:r>
            <w:r w:rsidR="00FA07A1">
              <w:t xml:space="preserve"> </w:t>
            </w:r>
            <w:r>
              <w:t>=</w:t>
            </w:r>
            <w:r w:rsidR="00E8334A" w:rsidRPr="00E8334A">
              <w:t xml:space="preserve"> </w:t>
            </w:r>
            <w:r w:rsidRPr="000349FA">
              <w:rPr>
                <w:b/>
                <w:bCs/>
              </w:rPr>
              <w:t>En cours</w:t>
            </w:r>
          </w:p>
          <w:p w14:paraId="21DD58A1" w14:textId="554A9EF9" w:rsidR="000349FA" w:rsidRPr="000349FA" w:rsidRDefault="000349FA" w:rsidP="00D27133">
            <w:pPr>
              <w:numPr>
                <w:ilvl w:val="0"/>
                <w:numId w:val="7"/>
              </w:numPr>
              <w:rPr>
                <w:b/>
                <w:bCs/>
              </w:rPr>
            </w:pPr>
            <w:r>
              <w:t>Le nivellement des paddocks doit être ajusté car il est constaté des écarts altimétriques entre le TN existant et l’état des lieux support du projet =</w:t>
            </w:r>
            <w:r>
              <w:t xml:space="preserve"> </w:t>
            </w:r>
            <w:r w:rsidRPr="000349FA">
              <w:rPr>
                <w:b/>
                <w:bCs/>
              </w:rPr>
              <w:t xml:space="preserve">RAS pour le fossé des paddocks Nord ; mais ajustements à faire sur le fossé </w:t>
            </w:r>
            <w:r>
              <w:rPr>
                <w:b/>
                <w:bCs/>
              </w:rPr>
              <w:t>drainant</w:t>
            </w:r>
            <w:r w:rsidRPr="000349FA">
              <w:rPr>
                <w:b/>
                <w:bCs/>
              </w:rPr>
              <w:t xml:space="preserve"> les eaux des paddocks Sud. </w:t>
            </w:r>
          </w:p>
          <w:p w14:paraId="2488DD75" w14:textId="27BB7856" w:rsidR="000349FA" w:rsidRPr="000349FA" w:rsidRDefault="000349FA" w:rsidP="000349FA">
            <w:pPr>
              <w:ind w:left="720"/>
              <w:rPr>
                <w:b/>
                <w:bCs/>
              </w:rPr>
            </w:pPr>
            <w:r w:rsidRPr="000349FA">
              <w:rPr>
                <w:b/>
                <w:bCs/>
              </w:rPr>
              <w:t xml:space="preserve">Le fossé sera penté en totalité vers le Sud ? Faisabilité à confirmer par l’entreprise. </w:t>
            </w:r>
          </w:p>
          <w:p w14:paraId="6766369E" w14:textId="68DB5E99" w:rsidR="000349FA" w:rsidRPr="000349FA" w:rsidRDefault="000349FA" w:rsidP="000349FA">
            <w:pPr>
              <w:ind w:left="720"/>
              <w:rPr>
                <w:b/>
                <w:bCs/>
              </w:rPr>
            </w:pPr>
            <w:r w:rsidRPr="000349FA">
              <w:rPr>
                <w:b/>
                <w:bCs/>
              </w:rPr>
              <w:t xml:space="preserve">Si c’est le cas, l’ouvrage en traversée de la piste ne sera pas à changer.  </w:t>
            </w:r>
          </w:p>
          <w:p w14:paraId="12AFFF1C" w14:textId="41E90C47" w:rsidR="00E8334A" w:rsidRDefault="00E8334A" w:rsidP="00D27133">
            <w:pPr>
              <w:numPr>
                <w:ilvl w:val="0"/>
                <w:numId w:val="7"/>
              </w:numPr>
            </w:pPr>
            <w:r w:rsidRPr="00E8334A">
              <w:t xml:space="preserve">Attention aux pentes des ouvrages. </w:t>
            </w:r>
          </w:p>
          <w:p w14:paraId="12A57B84" w14:textId="2962F8AA" w:rsidR="00FA07A1" w:rsidRPr="00E8334A" w:rsidRDefault="00FA07A1" w:rsidP="00D27133">
            <w:pPr>
              <w:numPr>
                <w:ilvl w:val="0"/>
                <w:numId w:val="7"/>
              </w:numPr>
            </w:pPr>
            <w:r>
              <w:t xml:space="preserve">L’exploitant doit noter que le chemin vers la carrière sera coupé quelques heures pendant la reprise de la traversée busée. </w:t>
            </w:r>
          </w:p>
          <w:p w14:paraId="3151694D" w14:textId="77777777" w:rsidR="00D27133" w:rsidRPr="00616B45" w:rsidRDefault="00D27133" w:rsidP="00D27133">
            <w:pPr>
              <w:ind w:left="360"/>
            </w:pPr>
          </w:p>
          <w:p w14:paraId="7A0A193B" w14:textId="7FB1C314" w:rsidR="00A06BEE" w:rsidRPr="00A87D92" w:rsidRDefault="003E21B3" w:rsidP="00A24E21">
            <w:pPr>
              <w:pStyle w:val="Titre4"/>
            </w:pPr>
            <w:r>
              <w:t>Divers</w:t>
            </w:r>
          </w:p>
          <w:p w14:paraId="5110CC08" w14:textId="77777777" w:rsidR="00E8334A" w:rsidRPr="00D27133" w:rsidRDefault="00E8334A" w:rsidP="00E8334A">
            <w:pPr>
              <w:numPr>
                <w:ilvl w:val="0"/>
                <w:numId w:val="7"/>
              </w:numPr>
            </w:pPr>
            <w:r>
              <w:t>Attention à la poussière.</w:t>
            </w:r>
          </w:p>
          <w:p w14:paraId="4A85018D" w14:textId="269B0D31" w:rsidR="0094685E" w:rsidRDefault="00E8334A" w:rsidP="00E8334A">
            <w:pPr>
              <w:numPr>
                <w:ilvl w:val="0"/>
                <w:numId w:val="7"/>
              </w:numPr>
              <w:rPr>
                <w:lang w:eastAsia="en-US"/>
              </w:rPr>
            </w:pPr>
            <w:r w:rsidRPr="00E8334A">
              <w:rPr>
                <w:lang w:eastAsia="en-US"/>
              </w:rPr>
              <w:t xml:space="preserve">Attention à la bonne gestion des déchets. </w:t>
            </w:r>
          </w:p>
          <w:p w14:paraId="626D0ABA" w14:textId="2FDD0C2E" w:rsidR="00BC4270" w:rsidRDefault="00BC4270" w:rsidP="00E8334A">
            <w:pPr>
              <w:numPr>
                <w:ilvl w:val="0"/>
                <w:numId w:val="7"/>
              </w:numPr>
              <w:rPr>
                <w:lang w:eastAsia="en-US"/>
              </w:rPr>
            </w:pPr>
            <w:r>
              <w:rPr>
                <w:lang w:eastAsia="en-US"/>
              </w:rPr>
              <w:t xml:space="preserve">PM, cours le mercredi de 13h à 16hv et le jeudi de 8h à 12h une semaine sur deux (S44/S46…). </w:t>
            </w:r>
          </w:p>
          <w:p w14:paraId="2E7A6749" w14:textId="76DE26A7" w:rsidR="00E8334A" w:rsidRDefault="00E8334A" w:rsidP="00E8334A">
            <w:pPr>
              <w:rPr>
                <w:lang w:eastAsia="en-US"/>
              </w:rPr>
            </w:pPr>
          </w:p>
        </w:tc>
        <w:tc>
          <w:tcPr>
            <w:tcW w:w="1276" w:type="dxa"/>
          </w:tcPr>
          <w:p w14:paraId="28D91810" w14:textId="77777777" w:rsidR="003E21B3" w:rsidRPr="00402B8E" w:rsidRDefault="003E21B3" w:rsidP="00815505">
            <w:pPr>
              <w:rPr>
                <w:b/>
                <w:szCs w:val="22"/>
              </w:rPr>
            </w:pPr>
          </w:p>
          <w:p w14:paraId="59A85053" w14:textId="77777777" w:rsidR="003E21B3" w:rsidRDefault="003E21B3" w:rsidP="00815505">
            <w:pPr>
              <w:rPr>
                <w:b/>
                <w:sz w:val="20"/>
              </w:rPr>
            </w:pPr>
          </w:p>
          <w:p w14:paraId="52364EF5" w14:textId="77777777" w:rsidR="00FA07A1" w:rsidRDefault="00FA07A1" w:rsidP="00815505">
            <w:pPr>
              <w:rPr>
                <w:b/>
                <w:sz w:val="20"/>
              </w:rPr>
            </w:pPr>
          </w:p>
          <w:p w14:paraId="301DA33E" w14:textId="77777777" w:rsidR="00FA07A1" w:rsidRDefault="00FA07A1" w:rsidP="00815505">
            <w:pPr>
              <w:rPr>
                <w:b/>
                <w:sz w:val="20"/>
              </w:rPr>
            </w:pPr>
          </w:p>
          <w:p w14:paraId="7F0EA7FE" w14:textId="77777777" w:rsidR="00FA07A1" w:rsidRDefault="00FA07A1" w:rsidP="00815505">
            <w:pPr>
              <w:rPr>
                <w:b/>
                <w:sz w:val="20"/>
              </w:rPr>
            </w:pPr>
          </w:p>
          <w:p w14:paraId="6108A297" w14:textId="77777777" w:rsidR="003E21B3" w:rsidRDefault="003E21B3" w:rsidP="00FA07A1">
            <w:pPr>
              <w:jc w:val="center"/>
              <w:rPr>
                <w:b/>
                <w:lang w:val="en-US"/>
              </w:rPr>
            </w:pPr>
          </w:p>
          <w:p w14:paraId="2951394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687E145" w14:textId="64234A59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ETV/MOA</w:t>
            </w:r>
          </w:p>
          <w:p w14:paraId="15B9613F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91D56A1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8DB48DE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45B8E34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16C3E95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4D2198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5939242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BBE4F5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B6B130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B1AEF8C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5A3E130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0DEEA9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771110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4D68FA0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FD703A0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11B45B34" w14:textId="77777777" w:rsidR="00BD1384" w:rsidRDefault="00BD1384" w:rsidP="00FA07A1">
            <w:pPr>
              <w:jc w:val="center"/>
              <w:rPr>
                <w:b/>
                <w:lang w:val="en-US"/>
              </w:rPr>
            </w:pPr>
          </w:p>
          <w:p w14:paraId="0B4E0F13" w14:textId="77777777" w:rsidR="00F5582B" w:rsidRDefault="00F5582B" w:rsidP="00FA07A1">
            <w:pPr>
              <w:jc w:val="center"/>
              <w:rPr>
                <w:b/>
                <w:lang w:val="en-US"/>
              </w:rPr>
            </w:pPr>
          </w:p>
          <w:p w14:paraId="71A44BA1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CLUB/ETV</w:t>
            </w:r>
          </w:p>
          <w:p w14:paraId="75C1AF7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01209E54" w14:textId="33EF54D9" w:rsidR="00FA07A1" w:rsidRDefault="00F5582B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MOA</w:t>
            </w:r>
          </w:p>
          <w:p w14:paraId="0AE272D3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56E288EF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42FBD2D0" w14:textId="77777777" w:rsidR="00F5582B" w:rsidRDefault="00F5582B" w:rsidP="00FA07A1">
            <w:pPr>
              <w:jc w:val="center"/>
              <w:rPr>
                <w:b/>
                <w:lang w:val="en-US"/>
              </w:rPr>
            </w:pPr>
          </w:p>
          <w:p w14:paraId="25A4FACA" w14:textId="3A5E3692" w:rsidR="00FA07A1" w:rsidRDefault="00C358D7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46870C38" w14:textId="77777777" w:rsidR="00C358D7" w:rsidRDefault="00C358D7" w:rsidP="00FA07A1">
            <w:pPr>
              <w:jc w:val="center"/>
              <w:rPr>
                <w:b/>
                <w:lang w:val="en-US"/>
              </w:rPr>
            </w:pPr>
          </w:p>
          <w:p w14:paraId="1E460CE2" w14:textId="77777777" w:rsidR="00C358D7" w:rsidRDefault="00C358D7" w:rsidP="00FA07A1">
            <w:pPr>
              <w:jc w:val="center"/>
              <w:rPr>
                <w:b/>
                <w:lang w:val="en-US"/>
              </w:rPr>
            </w:pPr>
          </w:p>
          <w:p w14:paraId="6EB7C491" w14:textId="77777777" w:rsidR="00BD1384" w:rsidRDefault="00BD1384" w:rsidP="00FA07A1">
            <w:pPr>
              <w:jc w:val="center"/>
              <w:rPr>
                <w:b/>
                <w:lang w:val="en-US"/>
              </w:rPr>
            </w:pPr>
          </w:p>
          <w:p w14:paraId="74FD588E" w14:textId="77777777" w:rsidR="00BD1384" w:rsidRDefault="00BD1384" w:rsidP="00FA07A1">
            <w:pPr>
              <w:jc w:val="center"/>
              <w:rPr>
                <w:b/>
                <w:lang w:val="en-US"/>
              </w:rPr>
            </w:pPr>
          </w:p>
          <w:p w14:paraId="40A4F2B1" w14:textId="3CF8494C" w:rsidR="00FA07A1" w:rsidRDefault="00F5582B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ETV/MOA</w:t>
            </w:r>
          </w:p>
          <w:p w14:paraId="6533EB1D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66234DC5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7D9D80B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1A607EA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6A8A928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2E4D0FB3" w14:textId="70990520" w:rsidR="00FA07A1" w:rsidRDefault="000349FA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ETV/MO</w:t>
            </w:r>
            <w:r w:rsidR="00BD1384">
              <w:rPr>
                <w:b/>
                <w:lang w:val="en-US"/>
              </w:rPr>
              <w:t>A</w:t>
            </w:r>
          </w:p>
          <w:p w14:paraId="4B4EBDD9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3FAFADE" w14:textId="77777777" w:rsidR="000349FA" w:rsidRDefault="000349FA" w:rsidP="000349FA">
            <w:pPr>
              <w:rPr>
                <w:b/>
                <w:lang w:val="en-US"/>
              </w:rPr>
            </w:pPr>
          </w:p>
          <w:p w14:paraId="08D02A56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3072B949" w14:textId="4402CDE4" w:rsidR="00FA07A1" w:rsidRDefault="00BC4270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3A610C44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</w:p>
          <w:p w14:paraId="75256F5F" w14:textId="77777777" w:rsidR="00FA07A1" w:rsidRDefault="00FA07A1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ETV</w:t>
            </w:r>
          </w:p>
          <w:p w14:paraId="6B01CB9B" w14:textId="77777777" w:rsidR="000349FA" w:rsidRDefault="000349FA" w:rsidP="00FA07A1">
            <w:pPr>
              <w:jc w:val="center"/>
              <w:rPr>
                <w:b/>
                <w:lang w:val="en-US"/>
              </w:rPr>
            </w:pPr>
          </w:p>
          <w:p w14:paraId="24A882DA" w14:textId="77777777" w:rsidR="000349FA" w:rsidRDefault="000349FA" w:rsidP="00FA07A1">
            <w:pPr>
              <w:jc w:val="center"/>
              <w:rPr>
                <w:b/>
                <w:lang w:val="en-US"/>
              </w:rPr>
            </w:pPr>
          </w:p>
          <w:p w14:paraId="1A5E326F" w14:textId="77777777" w:rsidR="00BC4270" w:rsidRDefault="00BC4270" w:rsidP="00FA07A1">
            <w:pPr>
              <w:jc w:val="center"/>
              <w:rPr>
                <w:b/>
                <w:lang w:val="en-US"/>
              </w:rPr>
            </w:pPr>
          </w:p>
          <w:p w14:paraId="3FE426CF" w14:textId="5BF6E2AD" w:rsidR="000349FA" w:rsidRDefault="000349FA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ET</w:t>
            </w:r>
            <w:r w:rsidR="00BC4270">
              <w:rPr>
                <w:b/>
                <w:lang w:val="en-US"/>
              </w:rPr>
              <w:t>V/MOE</w:t>
            </w:r>
          </w:p>
          <w:p w14:paraId="6EFDC4AF" w14:textId="77777777" w:rsidR="000349FA" w:rsidRDefault="000349FA" w:rsidP="00FA07A1">
            <w:pPr>
              <w:jc w:val="center"/>
              <w:rPr>
                <w:b/>
                <w:lang w:val="en-US"/>
              </w:rPr>
            </w:pPr>
          </w:p>
          <w:p w14:paraId="05438383" w14:textId="77777777" w:rsidR="000349FA" w:rsidRDefault="000349FA" w:rsidP="00FA07A1">
            <w:pPr>
              <w:jc w:val="center"/>
              <w:rPr>
                <w:b/>
                <w:lang w:val="en-US"/>
              </w:rPr>
            </w:pPr>
          </w:p>
          <w:p w14:paraId="6C9C8C0D" w14:textId="6981C476" w:rsidR="000349FA" w:rsidRPr="00F40FAF" w:rsidRDefault="00BC4270" w:rsidP="00FA07A1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MOA</w:t>
            </w:r>
          </w:p>
        </w:tc>
      </w:tr>
    </w:tbl>
    <w:p w14:paraId="49DBA593" w14:textId="77777777" w:rsidR="009653C4" w:rsidRDefault="009653C4" w:rsidP="009653C4"/>
    <w:p w14:paraId="2357FE4C" w14:textId="4C433882" w:rsidR="00FA2E6F" w:rsidRDefault="00F237F5" w:rsidP="00B44991">
      <w:pPr>
        <w:pStyle w:val="Titre1"/>
      </w:pPr>
      <w:r w:rsidRPr="00EA0EA6">
        <w:t xml:space="preserve">Avancement, </w:t>
      </w:r>
      <w:r w:rsidR="00E26493" w:rsidRPr="00EA0EA6">
        <w:t>PLANNING</w:t>
      </w:r>
    </w:p>
    <w:p w14:paraId="01C36016" w14:textId="77777777" w:rsidR="007762EE" w:rsidRPr="007762EE" w:rsidRDefault="007762EE" w:rsidP="007762EE">
      <w:pPr>
        <w:rPr>
          <w:rFonts w:eastAsia="Calibri"/>
          <w:sz w:val="2"/>
          <w:szCs w:val="2"/>
          <w:lang w:eastAsia="en-US"/>
        </w:rPr>
      </w:pPr>
    </w:p>
    <w:p w14:paraId="5C9DE41E" w14:textId="2650A6FD" w:rsidR="00F96155" w:rsidRDefault="00F237F5" w:rsidP="00EB5B2E">
      <w:pPr>
        <w:pStyle w:val="Titre2"/>
        <w:numPr>
          <w:ilvl w:val="0"/>
          <w:numId w:val="0"/>
        </w:numPr>
        <w:ind w:left="578" w:hanging="578"/>
      </w:pPr>
      <w:r w:rsidRPr="007762EE">
        <w:t>Avancement</w:t>
      </w:r>
    </w:p>
    <w:p w14:paraId="2B6FB597" w14:textId="77777777" w:rsidR="00E8334A" w:rsidRDefault="00E8334A" w:rsidP="00E8334A"/>
    <w:p w14:paraId="0B42A2D0" w14:textId="31A8952D" w:rsidR="00C1291E" w:rsidRDefault="00C1291E" w:rsidP="00C1291E">
      <w:pPr>
        <w:pStyle w:val="Titre4"/>
      </w:pPr>
      <w:r w:rsidRPr="00C1291E">
        <w:t>Fait</w:t>
      </w:r>
    </w:p>
    <w:p w14:paraId="28E3E606" w14:textId="77777777" w:rsidR="00FA07A1" w:rsidRPr="00FA07A1" w:rsidRDefault="00FA07A1" w:rsidP="00FA07A1">
      <w:pPr>
        <w:rPr>
          <w:lang w:eastAsia="en-US"/>
        </w:rPr>
      </w:pPr>
    </w:p>
    <w:p w14:paraId="7963E5D8" w14:textId="77777777" w:rsidR="000349FA" w:rsidRDefault="000349FA" w:rsidP="00E8334A">
      <w:pPr>
        <w:numPr>
          <w:ilvl w:val="0"/>
          <w:numId w:val="7"/>
        </w:numPr>
        <w:rPr>
          <w:lang w:eastAsia="en-US"/>
        </w:rPr>
      </w:pPr>
      <w:bookmarkStart w:id="0" w:name="_Hlk146014836"/>
      <w:r>
        <w:rPr>
          <w:lang w:eastAsia="en-US"/>
        </w:rPr>
        <w:t xml:space="preserve">Amenée des matériaux à l’intérieur du site. </w:t>
      </w:r>
    </w:p>
    <w:bookmarkEnd w:id="0"/>
    <w:p w14:paraId="7D57F03F" w14:textId="282303DC" w:rsidR="00E8334A" w:rsidRDefault="000349FA" w:rsidP="00E8334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Décapage du 6/10 en façade des boxes et mise en œuvre partielle de la GNT pour validation. </w:t>
      </w:r>
    </w:p>
    <w:p w14:paraId="6EFD7837" w14:textId="44F53067" w:rsidR="00F1260D" w:rsidRDefault="000349FA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Dépôt du 6/10 au niveau des paddocks. </w:t>
      </w:r>
    </w:p>
    <w:p w14:paraId="20036C34" w14:textId="76602EF6" w:rsidR="000349FA" w:rsidRDefault="000349FA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Reprofilage des paddocks en cours. </w:t>
      </w:r>
    </w:p>
    <w:p w14:paraId="6CDFE34A" w14:textId="0FFC1DDD" w:rsidR="00FA07A1" w:rsidRDefault="000349FA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Mise en œuvre de la scorie au centre du manège. </w:t>
      </w:r>
    </w:p>
    <w:p w14:paraId="50D184F5" w14:textId="57235D7E" w:rsidR="000349FA" w:rsidRDefault="000349FA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Reprofilage du fossé existant </w:t>
      </w:r>
      <w:r w:rsidR="00C358D7">
        <w:rPr>
          <w:lang w:eastAsia="en-US"/>
        </w:rPr>
        <w:t xml:space="preserve">derrière les boxes. </w:t>
      </w:r>
    </w:p>
    <w:p w14:paraId="482718EF" w14:textId="3D422479" w:rsidR="00C358D7" w:rsidRPr="00E8334A" w:rsidRDefault="00C358D7" w:rsidP="00F1260D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Profilage du fossé le long des paddocks Nord en cours. </w:t>
      </w:r>
    </w:p>
    <w:p w14:paraId="6724C032" w14:textId="77777777" w:rsidR="00F1260D" w:rsidRPr="00883DB4" w:rsidRDefault="00F1260D" w:rsidP="00F1260D">
      <w:pPr>
        <w:rPr>
          <w:bCs/>
          <w:lang w:eastAsia="en-US"/>
        </w:rPr>
      </w:pPr>
    </w:p>
    <w:p w14:paraId="50943530" w14:textId="6488412C" w:rsidR="00BD6873" w:rsidRDefault="00C1291E" w:rsidP="00751C40">
      <w:pPr>
        <w:pStyle w:val="Titre4"/>
      </w:pPr>
      <w:r w:rsidRPr="00620534">
        <w:lastRenderedPageBreak/>
        <w:t>Prévisions</w:t>
      </w:r>
    </w:p>
    <w:p w14:paraId="48F70340" w14:textId="77777777" w:rsidR="00FA07A1" w:rsidRPr="00FA07A1" w:rsidRDefault="00FA07A1" w:rsidP="00FA07A1">
      <w:pPr>
        <w:rPr>
          <w:lang w:eastAsia="en-US"/>
        </w:rPr>
      </w:pPr>
    </w:p>
    <w:p w14:paraId="3A1E6DA6" w14:textId="4D77E5D7" w:rsidR="00FA07A1" w:rsidRDefault="000349FA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>Suite</w:t>
      </w:r>
      <w:r w:rsidR="00FA07A1">
        <w:rPr>
          <w:lang w:eastAsia="en-US"/>
        </w:rPr>
        <w:t xml:space="preserve"> </w:t>
      </w:r>
      <w:r w:rsidR="00C358D7">
        <w:rPr>
          <w:lang w:eastAsia="en-US"/>
        </w:rPr>
        <w:t xml:space="preserve">(et fin ?) du </w:t>
      </w:r>
      <w:r w:rsidR="00FA07A1">
        <w:rPr>
          <w:lang w:eastAsia="en-US"/>
        </w:rPr>
        <w:t>reprofilage des paddocks</w:t>
      </w:r>
      <w:r w:rsidR="00C358D7">
        <w:rPr>
          <w:lang w:eastAsia="en-US"/>
        </w:rPr>
        <w:t xml:space="preserve"> et de la piste le long des paddocks</w:t>
      </w:r>
      <w:r w:rsidR="00FA07A1">
        <w:rPr>
          <w:lang w:eastAsia="en-US"/>
        </w:rPr>
        <w:t xml:space="preserve">. </w:t>
      </w:r>
    </w:p>
    <w:p w14:paraId="4B1B030D" w14:textId="77777777" w:rsidR="0066031C" w:rsidRDefault="0066031C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Suite et fin de la mise en œuvre de la scorie. </w:t>
      </w:r>
    </w:p>
    <w:p w14:paraId="21BF7B2C" w14:textId="44AA0F55" w:rsidR="000349FA" w:rsidRDefault="00C358D7" w:rsidP="006B5FAA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Suite profilage des fossés le long des paddocks (Sud). </w:t>
      </w:r>
    </w:p>
    <w:p w14:paraId="48915B3F" w14:textId="27C8A3D6" w:rsidR="00F1260D" w:rsidRPr="0054374F" w:rsidRDefault="00C358D7" w:rsidP="002B32C6">
      <w:pPr>
        <w:numPr>
          <w:ilvl w:val="0"/>
          <w:numId w:val="7"/>
        </w:numPr>
        <w:rPr>
          <w:lang w:eastAsia="en-US"/>
        </w:rPr>
      </w:pPr>
      <w:r>
        <w:rPr>
          <w:lang w:eastAsia="en-US"/>
        </w:rPr>
        <w:t xml:space="preserve">Autorisation de voirie pour les travaux à réaliser en dehors du site. </w:t>
      </w:r>
    </w:p>
    <w:p w14:paraId="0D08FC3C" w14:textId="52C45312" w:rsidR="00E27030" w:rsidRDefault="00FA2E6F" w:rsidP="004E6652">
      <w:pPr>
        <w:pStyle w:val="Titre2"/>
        <w:numPr>
          <w:ilvl w:val="0"/>
          <w:numId w:val="0"/>
        </w:numPr>
      </w:pPr>
      <w:r w:rsidRPr="00EA0EA6">
        <w:t>Intempéries</w:t>
      </w:r>
      <w:r w:rsidR="00F237F5" w:rsidRPr="00EA0EA6">
        <w:t>, aléas</w:t>
      </w:r>
      <w:r w:rsidR="000A1795">
        <w:t>, planning</w:t>
      </w:r>
    </w:p>
    <w:p w14:paraId="2CC13961" w14:textId="77777777" w:rsidR="00C1291E" w:rsidRPr="00C1291E" w:rsidRDefault="00C1291E" w:rsidP="00C1291E">
      <w:pPr>
        <w:rPr>
          <w:lang w:eastAsia="en-US"/>
        </w:rPr>
      </w:pPr>
    </w:p>
    <w:p w14:paraId="33CC2C8E" w14:textId="4F4ECAA0" w:rsidR="0088690E" w:rsidRDefault="00FD65FE" w:rsidP="00FA07A1">
      <w:pPr>
        <w:pStyle w:val="Titre4"/>
      </w:pPr>
      <w:r>
        <w:t>Intempéries</w:t>
      </w:r>
      <w:r w:rsidR="00FA07A1">
        <w:t>, aléas</w:t>
      </w:r>
    </w:p>
    <w:p w14:paraId="26EAEE0C" w14:textId="77777777" w:rsidR="009653C4" w:rsidRPr="009653C4" w:rsidRDefault="009653C4" w:rsidP="009653C4">
      <w:pPr>
        <w:rPr>
          <w:lang w:eastAsia="en-US"/>
        </w:rPr>
      </w:pPr>
    </w:p>
    <w:p w14:paraId="3FD91F7C" w14:textId="4E945F71" w:rsidR="00FA07A1" w:rsidRDefault="00FF1374" w:rsidP="00FA07A1">
      <w:pPr>
        <w:rPr>
          <w:lang w:eastAsia="en-US"/>
        </w:rPr>
      </w:pPr>
      <w:r>
        <w:rPr>
          <w:lang w:eastAsia="en-US"/>
        </w:rPr>
        <w:t xml:space="preserve">21 / 22 / 23 / 24 Octobre. </w:t>
      </w:r>
    </w:p>
    <w:p w14:paraId="35A1AA50" w14:textId="77777777" w:rsidR="00FA07A1" w:rsidRPr="00FA07A1" w:rsidRDefault="00FA07A1" w:rsidP="00FA07A1">
      <w:pPr>
        <w:rPr>
          <w:lang w:eastAsia="en-US"/>
        </w:rPr>
      </w:pPr>
    </w:p>
    <w:p w14:paraId="78E2AF92" w14:textId="19FA1618" w:rsidR="00B24116" w:rsidRDefault="00FD65FE" w:rsidP="00FA07A1">
      <w:pPr>
        <w:pStyle w:val="Titre4"/>
      </w:pPr>
      <w:r>
        <w:t>Planning</w:t>
      </w:r>
    </w:p>
    <w:p w14:paraId="65784D61" w14:textId="77777777" w:rsidR="00FA07A1" w:rsidRDefault="00FA07A1" w:rsidP="00FA07A1">
      <w:pPr>
        <w:rPr>
          <w:lang w:eastAsia="en-US"/>
        </w:rPr>
      </w:pP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20"/>
        <w:gridCol w:w="2693"/>
      </w:tblGrid>
      <w:tr w:rsidR="00FA07A1" w:rsidRPr="00FA07A1" w14:paraId="3CE03B44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3FB91ED6" w14:textId="77777777" w:rsidR="00FA07A1" w:rsidRPr="00FA07A1" w:rsidRDefault="00FA07A1" w:rsidP="00212470">
            <w:pPr>
              <w:jc w:val="left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MARCHE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3BE0DF38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</w:tr>
      <w:tr w:rsidR="00FA07A1" w:rsidRPr="00FA07A1" w14:paraId="27610462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014E63F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Début période de préparation : OS de démarrage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375DC06A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2AB7981" w14:textId="51AAF4DA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13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10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25</w:t>
            </w:r>
          </w:p>
        </w:tc>
      </w:tr>
      <w:tr w:rsidR="00FA07A1" w:rsidRPr="00FA07A1" w14:paraId="39E03869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4FF1F81F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Délais contractuel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10C892E8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9B8995B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 mois</w:t>
            </w:r>
          </w:p>
        </w:tc>
      </w:tr>
      <w:tr w:rsidR="00FA07A1" w:rsidRPr="00FA07A1" w14:paraId="1973316A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69E0F3D3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Fin du délai contractuel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75F6E421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</w:tcPr>
          <w:p w14:paraId="1B9AB735" w14:textId="48E8C0A8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  <w:r w:rsidRPr="00FA07A1">
              <w:rPr>
                <w:b/>
                <w:bCs/>
                <w:szCs w:val="22"/>
              </w:rPr>
              <w:t>1</w:t>
            </w:r>
            <w:r>
              <w:rPr>
                <w:b/>
                <w:bCs/>
                <w:szCs w:val="22"/>
              </w:rPr>
              <w:t xml:space="preserve">2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11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/</w:t>
            </w:r>
            <w:r>
              <w:rPr>
                <w:b/>
                <w:bCs/>
                <w:szCs w:val="22"/>
              </w:rPr>
              <w:t xml:space="preserve"> </w:t>
            </w:r>
            <w:r w:rsidRPr="00FA07A1">
              <w:rPr>
                <w:b/>
                <w:bCs/>
                <w:szCs w:val="22"/>
              </w:rPr>
              <w:t>25</w:t>
            </w:r>
          </w:p>
        </w:tc>
      </w:tr>
      <w:tr w:rsidR="00FA07A1" w:rsidRPr="00FA07A1" w14:paraId="3BB1E22E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33B7C15" w14:textId="77777777" w:rsidR="00FA07A1" w:rsidRPr="00FA07A1" w:rsidRDefault="00FA07A1" w:rsidP="00212470">
            <w:pPr>
              <w:jc w:val="left"/>
              <w:rPr>
                <w:b/>
                <w:bCs/>
                <w:color w:val="0070C0"/>
                <w:szCs w:val="22"/>
              </w:rPr>
            </w:pPr>
            <w:r w:rsidRPr="00FA07A1">
              <w:rPr>
                <w:b/>
                <w:bCs/>
                <w:color w:val="0070C0"/>
                <w:szCs w:val="22"/>
              </w:rPr>
              <w:t>INTEMPERIES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4C1423E5" w14:textId="77777777" w:rsidR="00FA07A1" w:rsidRPr="00FA07A1" w:rsidRDefault="00FA07A1" w:rsidP="00212470">
            <w:pPr>
              <w:jc w:val="left"/>
              <w:rPr>
                <w:b/>
                <w:bCs/>
                <w:color w:val="0070C0"/>
                <w:szCs w:val="22"/>
              </w:rPr>
            </w:pPr>
          </w:p>
        </w:tc>
      </w:tr>
      <w:tr w:rsidR="00FA07A1" w:rsidRPr="00FA07A1" w14:paraId="00C0BDF9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323EDE52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Intempéries depuis dernière réunion (en jours)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30E3C0F0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C6D862A" w14:textId="7E3B3C88" w:rsidR="00FA07A1" w:rsidRPr="00FA07A1" w:rsidRDefault="00FF1374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  <w:r>
              <w:rPr>
                <w:b/>
                <w:bCs/>
                <w:color w:val="0070C0"/>
                <w:szCs w:val="22"/>
              </w:rPr>
              <w:t>4</w:t>
            </w:r>
            <w:r w:rsidR="00FA07A1" w:rsidRPr="00FA07A1">
              <w:rPr>
                <w:b/>
                <w:bCs/>
                <w:color w:val="0070C0"/>
                <w:szCs w:val="22"/>
              </w:rPr>
              <w:t xml:space="preserve"> j </w:t>
            </w:r>
          </w:p>
        </w:tc>
      </w:tr>
      <w:tr w:rsidR="00FA07A1" w:rsidRPr="00FA07A1" w14:paraId="4EE00301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7D449C3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Cumul intempéries (jours ouvrables)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4C2A1B56" w14:textId="77777777" w:rsidR="00FA07A1" w:rsidRPr="00FA07A1" w:rsidRDefault="00FA07A1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06679587" w14:textId="401524C2" w:rsidR="00FA07A1" w:rsidRPr="00FA07A1" w:rsidRDefault="00FF1374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  <w:r>
              <w:rPr>
                <w:b/>
                <w:bCs/>
                <w:color w:val="0070C0"/>
                <w:szCs w:val="22"/>
              </w:rPr>
              <w:t>4 j</w:t>
            </w:r>
          </w:p>
        </w:tc>
      </w:tr>
      <w:tr w:rsidR="00FA07A1" w:rsidRPr="00FA07A1" w14:paraId="03B315AA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02E02897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Fin du délai avec intempéries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6C81D98E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</w:tcPr>
          <w:p w14:paraId="4C841F56" w14:textId="1861E70B" w:rsidR="00FA07A1" w:rsidRPr="00FA07A1" w:rsidRDefault="00FF1374" w:rsidP="00212470">
            <w:pPr>
              <w:jc w:val="center"/>
              <w:rPr>
                <w:b/>
                <w:bCs/>
                <w:color w:val="0070C0"/>
                <w:szCs w:val="22"/>
              </w:rPr>
            </w:pPr>
            <w:r>
              <w:rPr>
                <w:b/>
                <w:bCs/>
                <w:color w:val="0070C0"/>
                <w:szCs w:val="22"/>
              </w:rPr>
              <w:t>18 / 11 / 25</w:t>
            </w:r>
          </w:p>
        </w:tc>
      </w:tr>
      <w:tr w:rsidR="00FA07A1" w:rsidRPr="00FA07A1" w14:paraId="03E5DE69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0852D20F" w14:textId="77777777" w:rsidR="00FA07A1" w:rsidRPr="00FA07A1" w:rsidRDefault="00FA07A1" w:rsidP="00212470">
            <w:pPr>
              <w:jc w:val="left"/>
              <w:rPr>
                <w:b/>
                <w:bCs/>
                <w:color w:val="006600"/>
                <w:szCs w:val="22"/>
              </w:rPr>
            </w:pPr>
            <w:r w:rsidRPr="00FA07A1">
              <w:rPr>
                <w:b/>
                <w:bCs/>
                <w:color w:val="006600"/>
                <w:szCs w:val="22"/>
              </w:rPr>
              <w:t>PROLONGATIONS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6C513EDF" w14:textId="77777777" w:rsidR="00FA07A1" w:rsidRPr="00FA07A1" w:rsidRDefault="00FA07A1" w:rsidP="00212470">
            <w:pPr>
              <w:jc w:val="left"/>
              <w:rPr>
                <w:b/>
                <w:bCs/>
                <w:color w:val="006600"/>
                <w:szCs w:val="22"/>
              </w:rPr>
            </w:pPr>
          </w:p>
        </w:tc>
      </w:tr>
      <w:tr w:rsidR="00FA07A1" w:rsidRPr="00FA07A1" w14:paraId="3DC833FC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4921D1D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Prolongations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1473B981" w14:textId="77777777" w:rsidR="00FA07A1" w:rsidRPr="00FA07A1" w:rsidRDefault="00FA07A1" w:rsidP="00212470">
            <w:pPr>
              <w:jc w:val="center"/>
              <w:rPr>
                <w:b/>
                <w:bCs/>
                <w:color w:val="0066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36A046C8" w14:textId="7EE946B7" w:rsidR="00FA07A1" w:rsidRPr="00FA07A1" w:rsidRDefault="00FF1374" w:rsidP="00212470">
            <w:pPr>
              <w:jc w:val="center"/>
              <w:rPr>
                <w:b/>
                <w:bCs/>
                <w:color w:val="006600"/>
                <w:szCs w:val="22"/>
              </w:rPr>
            </w:pPr>
            <w:r>
              <w:rPr>
                <w:b/>
                <w:bCs/>
                <w:color w:val="006600"/>
                <w:szCs w:val="22"/>
              </w:rPr>
              <w:t>-</w:t>
            </w:r>
          </w:p>
        </w:tc>
      </w:tr>
      <w:tr w:rsidR="00FA07A1" w:rsidRPr="00FA07A1" w14:paraId="073790C3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447F0F68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Fin du délai des travaux de construction avec intempéries et prolongations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597EDFD9" w14:textId="77777777" w:rsidR="00FA07A1" w:rsidRPr="00FA07A1" w:rsidRDefault="00FA07A1" w:rsidP="00212470">
            <w:pPr>
              <w:jc w:val="center"/>
              <w:rPr>
                <w:b/>
                <w:bCs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735E6437" w14:textId="564AE3C0" w:rsidR="00FA07A1" w:rsidRPr="00FA07A1" w:rsidRDefault="00FF1374" w:rsidP="00212470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-</w:t>
            </w:r>
          </w:p>
        </w:tc>
      </w:tr>
      <w:tr w:rsidR="00FA07A1" w:rsidRPr="00FA07A1" w14:paraId="568ADAD0" w14:textId="77777777" w:rsidTr="009653C4">
        <w:trPr>
          <w:trHeight w:val="340"/>
          <w:jc w:val="center"/>
        </w:trPr>
        <w:tc>
          <w:tcPr>
            <w:tcW w:w="5240" w:type="dxa"/>
            <w:gridSpan w:val="2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14:paraId="79B94933" w14:textId="77777777" w:rsidR="00FA07A1" w:rsidRPr="00FA07A1" w:rsidRDefault="00FA07A1" w:rsidP="00212470">
            <w:pPr>
              <w:jc w:val="left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RETARD</w:t>
            </w:r>
          </w:p>
        </w:tc>
        <w:tc>
          <w:tcPr>
            <w:tcW w:w="2693" w:type="dxa"/>
            <w:tcBorders>
              <w:left w:val="nil"/>
            </w:tcBorders>
            <w:shd w:val="clear" w:color="auto" w:fill="BFBFBF" w:themeFill="background1" w:themeFillShade="BF"/>
          </w:tcPr>
          <w:p w14:paraId="543A2ADA" w14:textId="77777777" w:rsidR="00FA07A1" w:rsidRPr="00FA07A1" w:rsidRDefault="00FA07A1" w:rsidP="00212470">
            <w:pPr>
              <w:jc w:val="left"/>
              <w:rPr>
                <w:b/>
                <w:bCs/>
                <w:color w:val="C00000"/>
                <w:szCs w:val="22"/>
              </w:rPr>
            </w:pPr>
          </w:p>
        </w:tc>
      </w:tr>
      <w:tr w:rsidR="00FA07A1" w:rsidRPr="00FA07A1" w14:paraId="31338576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7F953CD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 xml:space="preserve">Retard prévisionnel (en jours calendaires) 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2310AB14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517FDC4E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0</w:t>
            </w:r>
          </w:p>
        </w:tc>
      </w:tr>
      <w:tr w:rsidR="00FA07A1" w:rsidRPr="00FA07A1" w14:paraId="5C2F83B6" w14:textId="77777777" w:rsidTr="009653C4">
        <w:trPr>
          <w:trHeight w:val="340"/>
          <w:jc w:val="center"/>
        </w:trPr>
        <w:tc>
          <w:tcPr>
            <w:tcW w:w="4820" w:type="dxa"/>
            <w:tcBorders>
              <w:right w:val="nil"/>
            </w:tcBorders>
            <w:vAlign w:val="center"/>
          </w:tcPr>
          <w:p w14:paraId="2093D3A4" w14:textId="77777777" w:rsidR="00FA07A1" w:rsidRPr="00FA07A1" w:rsidRDefault="00FA07A1" w:rsidP="00212470">
            <w:pPr>
              <w:tabs>
                <w:tab w:val="left" w:pos="567"/>
                <w:tab w:val="left" w:pos="3402"/>
              </w:tabs>
              <w:spacing w:line="240" w:lineRule="exact"/>
              <w:jc w:val="left"/>
              <w:rPr>
                <w:bCs/>
                <w:szCs w:val="22"/>
              </w:rPr>
            </w:pPr>
            <w:r w:rsidRPr="00FA07A1">
              <w:rPr>
                <w:bCs/>
                <w:szCs w:val="22"/>
              </w:rPr>
              <w:t>Retard effectif (en jours calendaires)</w:t>
            </w:r>
          </w:p>
        </w:tc>
        <w:tc>
          <w:tcPr>
            <w:tcW w:w="420" w:type="dxa"/>
            <w:tcBorders>
              <w:left w:val="nil"/>
            </w:tcBorders>
            <w:vAlign w:val="center"/>
          </w:tcPr>
          <w:p w14:paraId="622AF0E6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</w:p>
        </w:tc>
        <w:tc>
          <w:tcPr>
            <w:tcW w:w="2693" w:type="dxa"/>
            <w:vAlign w:val="center"/>
          </w:tcPr>
          <w:p w14:paraId="24689BD8" w14:textId="77777777" w:rsidR="00FA07A1" w:rsidRPr="00FA07A1" w:rsidRDefault="00FA07A1" w:rsidP="00212470">
            <w:pPr>
              <w:ind w:left="355"/>
              <w:jc w:val="center"/>
              <w:rPr>
                <w:b/>
                <w:bCs/>
                <w:color w:val="C00000"/>
                <w:szCs w:val="22"/>
              </w:rPr>
            </w:pPr>
            <w:r w:rsidRPr="00FA07A1">
              <w:rPr>
                <w:b/>
                <w:bCs/>
                <w:color w:val="C00000"/>
                <w:szCs w:val="22"/>
              </w:rPr>
              <w:t>0</w:t>
            </w:r>
          </w:p>
        </w:tc>
      </w:tr>
    </w:tbl>
    <w:p w14:paraId="11668B4C" w14:textId="266BA261" w:rsidR="00C1291E" w:rsidRDefault="00855815" w:rsidP="005F4113">
      <w:pPr>
        <w:pStyle w:val="Titre1"/>
      </w:pPr>
      <w:r w:rsidRPr="00EA0EA6">
        <w:t>sécurité, Environnement</w:t>
      </w:r>
    </w:p>
    <w:p w14:paraId="18752D48" w14:textId="77777777" w:rsidR="00FA07A1" w:rsidRPr="00FA07A1" w:rsidRDefault="00FA07A1" w:rsidP="00FA07A1">
      <w:pPr>
        <w:rPr>
          <w:lang w:eastAsia="en-US"/>
        </w:rPr>
      </w:pPr>
    </w:p>
    <w:p w14:paraId="04E6D557" w14:textId="77777777" w:rsidR="00911930" w:rsidRDefault="00855815" w:rsidP="0030060A">
      <w:pPr>
        <w:numPr>
          <w:ilvl w:val="0"/>
          <w:numId w:val="12"/>
        </w:numPr>
      </w:pPr>
      <w:r w:rsidRPr="002E0926">
        <w:t>Attention à faire respecter règles de sécurité : port des E.P.I, balisage….</w:t>
      </w:r>
    </w:p>
    <w:p w14:paraId="17188F42" w14:textId="49DC0005" w:rsidR="00FD65FE" w:rsidRDefault="00F96155" w:rsidP="0030060A">
      <w:pPr>
        <w:numPr>
          <w:ilvl w:val="0"/>
          <w:numId w:val="12"/>
        </w:numPr>
      </w:pPr>
      <w:r>
        <w:t>Attention, le site présente un fort risque de poussière, arrosage à prévoir en conséquenc</w:t>
      </w:r>
      <w:r w:rsidR="009653C4">
        <w:t>e.</w:t>
      </w:r>
    </w:p>
    <w:p w14:paraId="346D91A1" w14:textId="77777777" w:rsidR="009653C4" w:rsidRPr="002E0926" w:rsidRDefault="009653C4" w:rsidP="009653C4">
      <w:pPr>
        <w:numPr>
          <w:ilvl w:val="0"/>
          <w:numId w:val="12"/>
        </w:numPr>
      </w:pPr>
      <w:r w:rsidRPr="002E0926">
        <w:t>Préserver le site de toute forme de pollution.</w:t>
      </w:r>
    </w:p>
    <w:p w14:paraId="4386BF92" w14:textId="510C9618" w:rsidR="00855815" w:rsidRPr="009653C4" w:rsidRDefault="00855815" w:rsidP="009653C4">
      <w:pPr>
        <w:ind w:left="720"/>
        <w:rPr>
          <w:rFonts w:cs="Arial"/>
        </w:rPr>
      </w:pPr>
      <w:r w:rsidRPr="002E0926">
        <w:t>Le chantier devra être propre et nettoyé régulièrement.</w:t>
      </w:r>
      <w:r w:rsidR="009653C4" w:rsidRPr="009653C4">
        <w:rPr>
          <w:rFonts w:cs="Arial"/>
        </w:rPr>
        <w:t xml:space="preserve"> </w:t>
      </w:r>
      <w:r w:rsidR="009653C4" w:rsidRPr="002E0926">
        <w:rPr>
          <w:rFonts w:cs="Arial"/>
        </w:rPr>
        <w:t>A</w:t>
      </w:r>
      <w:r w:rsidR="009653C4">
        <w:rPr>
          <w:rFonts w:cs="Arial"/>
        </w:rPr>
        <w:t>ttention</w:t>
      </w:r>
      <w:r w:rsidR="009653C4" w:rsidRPr="002E0926">
        <w:rPr>
          <w:rFonts w:cs="Arial"/>
        </w:rPr>
        <w:t xml:space="preserve"> au tri des déchets.</w:t>
      </w:r>
    </w:p>
    <w:p w14:paraId="23700B26" w14:textId="77777777" w:rsidR="00911930" w:rsidRPr="009653C4" w:rsidRDefault="00911930" w:rsidP="009653C4">
      <w:pPr>
        <w:pStyle w:val="Paragraphedeliste"/>
        <w:numPr>
          <w:ilvl w:val="0"/>
          <w:numId w:val="26"/>
        </w:numPr>
        <w:rPr>
          <w:rFonts w:ascii="Arial Narrow" w:hAnsi="Arial Narrow" w:cs="Arial"/>
          <w:i/>
          <w:u w:val="single"/>
        </w:rPr>
      </w:pPr>
      <w:r w:rsidRPr="009653C4">
        <w:rPr>
          <w:rFonts w:ascii="Arial Narrow" w:hAnsi="Arial Narrow" w:cs="Arial"/>
        </w:rPr>
        <w:t>Attention à la propreté générale des abords du chantier (voirie municipale et accès).</w:t>
      </w:r>
    </w:p>
    <w:p w14:paraId="1C6872BE" w14:textId="09E7E23D" w:rsidR="00911930" w:rsidRPr="00911930" w:rsidRDefault="00911930" w:rsidP="0030060A">
      <w:pPr>
        <w:numPr>
          <w:ilvl w:val="0"/>
          <w:numId w:val="12"/>
        </w:numPr>
        <w:rPr>
          <w:rFonts w:cs="Arial"/>
        </w:rPr>
      </w:pPr>
      <w:r w:rsidRPr="009653C4">
        <w:rPr>
          <w:rFonts w:cs="Arial"/>
        </w:rPr>
        <w:t>En cas de tranchée ou excavation</w:t>
      </w:r>
      <w:r w:rsidRPr="00911930">
        <w:rPr>
          <w:rFonts w:cs="Arial"/>
        </w:rPr>
        <w:t xml:space="preserve"> en sur profondeur (supérieur à 1m30), évaser la tranchée ou la blinder</w:t>
      </w:r>
      <w:r w:rsidR="009653C4">
        <w:rPr>
          <w:rFonts w:cs="Arial"/>
        </w:rPr>
        <w:t>.</w:t>
      </w:r>
    </w:p>
    <w:p w14:paraId="6E06B6DE" w14:textId="02A05462" w:rsidR="00911930" w:rsidRDefault="00911930" w:rsidP="00BF7ECB">
      <w:pPr>
        <w:numPr>
          <w:ilvl w:val="0"/>
          <w:numId w:val="12"/>
        </w:numPr>
        <w:rPr>
          <w:rFonts w:cs="Arial"/>
        </w:rPr>
      </w:pPr>
      <w:r w:rsidRPr="00911930">
        <w:rPr>
          <w:rFonts w:cs="Arial"/>
        </w:rPr>
        <w:t>Mettre des capuchons en plastique à l’ensem</w:t>
      </w:r>
      <w:r w:rsidR="00E9490E">
        <w:rPr>
          <w:rFonts w:cs="Arial"/>
        </w:rPr>
        <w:t>ble des piquets et fers à béton</w:t>
      </w:r>
      <w:r w:rsidR="009653C4">
        <w:rPr>
          <w:rFonts w:cs="Arial"/>
        </w:rPr>
        <w:t>.</w:t>
      </w:r>
    </w:p>
    <w:p w14:paraId="12A2464E" w14:textId="6E436AC6" w:rsidR="00E9490E" w:rsidRDefault="00E9490E" w:rsidP="00BF7ECB">
      <w:pPr>
        <w:numPr>
          <w:ilvl w:val="0"/>
          <w:numId w:val="12"/>
        </w:numPr>
        <w:rPr>
          <w:rFonts w:cs="Arial"/>
        </w:rPr>
      </w:pPr>
      <w:r>
        <w:rPr>
          <w:rFonts w:cs="Arial"/>
        </w:rPr>
        <w:t>Respect du code de la route de Nouvelle Calédonie</w:t>
      </w:r>
      <w:r w:rsidR="009653C4">
        <w:rPr>
          <w:rFonts w:cs="Arial"/>
        </w:rPr>
        <w:t>,</w:t>
      </w:r>
    </w:p>
    <w:p w14:paraId="766FE84A" w14:textId="6B0AD66C" w:rsidR="00E9490E" w:rsidRDefault="00E9490E" w:rsidP="009653C4">
      <w:pPr>
        <w:ind w:left="720"/>
        <w:rPr>
          <w:rFonts w:cs="Arial"/>
        </w:rPr>
      </w:pPr>
      <w:r>
        <w:rPr>
          <w:rFonts w:cs="Arial"/>
        </w:rPr>
        <w:t>Transport de matériaux respect des PTAC</w:t>
      </w:r>
      <w:r w:rsidR="009653C4">
        <w:rPr>
          <w:rFonts w:cs="Arial"/>
        </w:rPr>
        <w:t>.</w:t>
      </w:r>
    </w:p>
    <w:p w14:paraId="2E802403" w14:textId="7456516E" w:rsidR="00404190" w:rsidRPr="00851269" w:rsidRDefault="00025977" w:rsidP="00404190">
      <w:pPr>
        <w:numPr>
          <w:ilvl w:val="0"/>
          <w:numId w:val="12"/>
        </w:numPr>
        <w:rPr>
          <w:rFonts w:cs="Arial"/>
        </w:rPr>
      </w:pPr>
      <w:r>
        <w:rPr>
          <w:rFonts w:cs="Arial"/>
        </w:rPr>
        <w:lastRenderedPageBreak/>
        <w:t>Horaires de travail à respecter.</w:t>
      </w:r>
    </w:p>
    <w:p w14:paraId="63E8988D" w14:textId="77777777" w:rsidR="00733E52" w:rsidRDefault="00733E52" w:rsidP="00733E52">
      <w:pPr>
        <w:rPr>
          <w:rFonts w:cs="Arial"/>
        </w:rPr>
      </w:pPr>
    </w:p>
    <w:p w14:paraId="3777E1E8" w14:textId="77777777" w:rsidR="00FA07A1" w:rsidRDefault="00FA07A1" w:rsidP="00733E52">
      <w:pPr>
        <w:rPr>
          <w:rFonts w:cs="Arial"/>
        </w:rPr>
      </w:pPr>
    </w:p>
    <w:p w14:paraId="76D86AEB" w14:textId="77777777" w:rsidR="00FA07A1" w:rsidRPr="00E025BB" w:rsidRDefault="00FA07A1" w:rsidP="00733E52">
      <w:pPr>
        <w:rPr>
          <w:rFonts w:cs="Arial"/>
        </w:rPr>
      </w:pPr>
    </w:p>
    <w:p w14:paraId="4E54A14A" w14:textId="77777777" w:rsidR="00FA07A1" w:rsidRPr="00FA07A1" w:rsidRDefault="00FA07A1" w:rsidP="0040425F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Cs w:val="22"/>
          <w:u w:val="single"/>
        </w:rPr>
      </w:pPr>
    </w:p>
    <w:p w14:paraId="0E2A913D" w14:textId="678AAE7B" w:rsidR="00FA2E6F" w:rsidRPr="00FA07A1" w:rsidRDefault="00FA2E6F" w:rsidP="0040425F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 w:val="24"/>
          <w:u w:val="single"/>
        </w:rPr>
      </w:pPr>
      <w:r w:rsidRPr="00FA07A1">
        <w:rPr>
          <w:rFonts w:ascii="Aller" w:hAnsi="Aller" w:cs="Arial"/>
          <w:b/>
          <w:color w:val="29235C"/>
          <w:sz w:val="24"/>
          <w:u w:val="single"/>
        </w:rPr>
        <w:t>PROCHAINE REUNION</w:t>
      </w:r>
    </w:p>
    <w:p w14:paraId="6628045E" w14:textId="3E7E53FC" w:rsidR="00C40CBB" w:rsidRPr="00FA07A1" w:rsidRDefault="00FF1374" w:rsidP="0001094A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 w:val="24"/>
        </w:rPr>
      </w:pPr>
      <w:r>
        <w:rPr>
          <w:rFonts w:ascii="Aller" w:hAnsi="Aller" w:cs="Arial"/>
          <w:b/>
          <w:color w:val="29235C"/>
          <w:sz w:val="24"/>
        </w:rPr>
        <w:t>Vendredi 31</w:t>
      </w:r>
      <w:r w:rsidR="009653C4">
        <w:rPr>
          <w:rFonts w:ascii="Aller" w:hAnsi="Aller" w:cs="Arial"/>
          <w:b/>
          <w:color w:val="29235C"/>
          <w:sz w:val="24"/>
        </w:rPr>
        <w:t xml:space="preserve"> octobre </w:t>
      </w:r>
      <w:r w:rsidR="00F1260D" w:rsidRPr="00FA07A1">
        <w:rPr>
          <w:rFonts w:ascii="Aller" w:hAnsi="Aller" w:cs="Arial"/>
          <w:b/>
          <w:color w:val="29235C"/>
          <w:sz w:val="24"/>
        </w:rPr>
        <w:t>202</w:t>
      </w:r>
      <w:r w:rsidR="009653C4">
        <w:rPr>
          <w:rFonts w:ascii="Aller" w:hAnsi="Aller" w:cs="Arial"/>
          <w:b/>
          <w:color w:val="29235C"/>
          <w:sz w:val="24"/>
        </w:rPr>
        <w:t>5</w:t>
      </w:r>
      <w:r w:rsidR="00F1260D" w:rsidRPr="00FA07A1">
        <w:rPr>
          <w:rFonts w:ascii="Aller" w:hAnsi="Aller" w:cs="Arial"/>
          <w:b/>
          <w:color w:val="29235C"/>
          <w:sz w:val="24"/>
        </w:rPr>
        <w:t xml:space="preserve"> à </w:t>
      </w:r>
      <w:r>
        <w:rPr>
          <w:rFonts w:ascii="Aller" w:hAnsi="Aller" w:cs="Arial"/>
          <w:b/>
          <w:color w:val="29235C"/>
          <w:sz w:val="24"/>
        </w:rPr>
        <w:t>8</w:t>
      </w:r>
      <w:r w:rsidR="00F1260D" w:rsidRPr="00FA07A1">
        <w:rPr>
          <w:rFonts w:ascii="Aller" w:hAnsi="Aller" w:cs="Arial"/>
          <w:b/>
          <w:color w:val="29235C"/>
          <w:sz w:val="24"/>
        </w:rPr>
        <w:t>h30 sur site</w:t>
      </w:r>
    </w:p>
    <w:p w14:paraId="1B2EBF5B" w14:textId="77777777" w:rsidR="00FA07A1" w:rsidRPr="00FA07A1" w:rsidRDefault="00FA07A1" w:rsidP="0001094A">
      <w:pPr>
        <w:pBdr>
          <w:top w:val="single" w:sz="12" w:space="1" w:color="000066"/>
          <w:left w:val="single" w:sz="12" w:space="4" w:color="000066"/>
          <w:bottom w:val="single" w:sz="12" w:space="1" w:color="000066"/>
          <w:right w:val="single" w:sz="12" w:space="4" w:color="000066"/>
        </w:pBdr>
        <w:shd w:val="clear" w:color="auto" w:fill="BFBFBF"/>
        <w:jc w:val="center"/>
        <w:rPr>
          <w:rFonts w:ascii="Aller" w:hAnsi="Aller" w:cs="Arial"/>
          <w:b/>
          <w:color w:val="29235C"/>
          <w:szCs w:val="22"/>
        </w:rPr>
      </w:pPr>
    </w:p>
    <w:p w14:paraId="58CEF9C2" w14:textId="77777777" w:rsidR="00FA07A1" w:rsidRDefault="00FA07A1">
      <w:pPr>
        <w:rPr>
          <w:sz w:val="24"/>
          <w:szCs w:val="22"/>
        </w:rPr>
      </w:pPr>
    </w:p>
    <w:p w14:paraId="67BEE3C3" w14:textId="09BF4BE7" w:rsidR="002B05A7" w:rsidRPr="00F010E1" w:rsidRDefault="00DD5986">
      <w:pPr>
        <w:rPr>
          <w:sz w:val="24"/>
          <w:szCs w:val="22"/>
        </w:rPr>
      </w:pP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sz w:val="24"/>
          <w:szCs w:val="22"/>
        </w:rPr>
        <w:tab/>
      </w:r>
      <w:r w:rsidRPr="003C0FA0">
        <w:rPr>
          <w:b/>
          <w:sz w:val="24"/>
          <w:szCs w:val="22"/>
        </w:rPr>
        <w:t>POUR BECIB,</w:t>
      </w:r>
      <w:r w:rsidR="00DD5EEB">
        <w:rPr>
          <w:b/>
          <w:sz w:val="24"/>
          <w:szCs w:val="22"/>
        </w:rPr>
        <w:t xml:space="preserve"> </w:t>
      </w:r>
      <w:r w:rsidR="00FA07A1">
        <w:rPr>
          <w:b/>
          <w:sz w:val="24"/>
          <w:szCs w:val="22"/>
        </w:rPr>
        <w:t>E</w:t>
      </w:r>
      <w:r w:rsidR="006D5C01">
        <w:rPr>
          <w:b/>
          <w:sz w:val="24"/>
          <w:szCs w:val="22"/>
        </w:rPr>
        <w:t>. DEVALLEZ</w:t>
      </w:r>
    </w:p>
    <w:sectPr w:rsidR="002B05A7" w:rsidRPr="00F010E1" w:rsidSect="00FD0C61">
      <w:headerReference w:type="default" r:id="rId13"/>
      <w:footerReference w:type="default" r:id="rId14"/>
      <w:footnotePr>
        <w:pos w:val="beneathText"/>
      </w:footnotePr>
      <w:pgSz w:w="11905" w:h="16837"/>
      <w:pgMar w:top="1701" w:right="1134" w:bottom="1560" w:left="1134" w:header="567" w:footer="4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7BE9D" w14:textId="77777777" w:rsidR="00E02BFF" w:rsidRDefault="00E02BFF">
      <w:r>
        <w:separator/>
      </w:r>
    </w:p>
  </w:endnote>
  <w:endnote w:type="continuationSeparator" w:id="0">
    <w:p w14:paraId="47E048B2" w14:textId="77777777" w:rsidR="00E02BFF" w:rsidRDefault="00E02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ler Display">
    <w:altName w:val="Calibri"/>
    <w:charset w:val="00"/>
    <w:family w:val="swiss"/>
    <w:pitch w:val="variable"/>
    <w:sig w:usb0="A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">
    <w:altName w:val="Calibri"/>
    <w:charset w:val="00"/>
    <w:family w:val="swiss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9"/>
      <w:gridCol w:w="2321"/>
      <w:gridCol w:w="2321"/>
      <w:gridCol w:w="2468"/>
    </w:tblGrid>
    <w:tr w:rsidR="00347B04" w:rsidRPr="00FD0C61" w14:paraId="76D44206" w14:textId="77777777" w:rsidTr="008C1BD6">
      <w:trPr>
        <w:cantSplit/>
        <w:trHeight w:val="139"/>
      </w:trPr>
      <w:tc>
        <w:tcPr>
          <w:tcW w:w="9219" w:type="dxa"/>
          <w:gridSpan w:val="4"/>
          <w:tcBorders>
            <w:bottom w:val="single" w:sz="4" w:space="0" w:color="7F7F7F" w:themeColor="text1" w:themeTint="80"/>
          </w:tcBorders>
        </w:tcPr>
        <w:p w14:paraId="61F10832" w14:textId="02AB7616" w:rsidR="00347B04" w:rsidRPr="00FD0C61" w:rsidRDefault="00A15F43" w:rsidP="00E9416D">
          <w:pPr>
            <w:snapToGrid w:val="0"/>
            <w:jc w:val="left"/>
            <w:rPr>
              <w:b/>
              <w:sz w:val="18"/>
              <w:szCs w:val="18"/>
            </w:rPr>
          </w:pPr>
          <w:r w:rsidRPr="00FD0C61">
            <w:rPr>
              <w:b/>
              <w:i/>
              <w:noProof/>
              <w:sz w:val="18"/>
              <w:szCs w:val="18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02DD390B" wp14:editId="29DD0130">
                    <wp:simplePos x="0" y="0"/>
                    <wp:positionH relativeFrom="page">
                      <wp:posOffset>6765925</wp:posOffset>
                    </wp:positionH>
                    <wp:positionV relativeFrom="page">
                      <wp:posOffset>9919335</wp:posOffset>
                    </wp:positionV>
                    <wp:extent cx="520700" cy="520700"/>
                    <wp:effectExtent l="0" t="0" r="0" b="0"/>
                    <wp:wrapNone/>
                    <wp:docPr id="4" name="Ellips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20700" cy="520700"/>
                            </a:xfrm>
                            <a:prstGeom prst="ellipse">
                              <a:avLst/>
                            </a:prstGeom>
                            <a:solidFill>
                              <a:srgbClr val="000066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1750">
                                  <a:solidFill>
                                    <a:srgbClr val="80808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68686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F9B664F" w14:textId="77777777" w:rsidR="00F55D47" w:rsidRPr="000A6C61" w:rsidRDefault="00F55D47" w:rsidP="00F55D47">
                                <w:pPr>
                                  <w:pStyle w:val="Sansinterligne"/>
                                  <w:jc w:val="center"/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</w:pP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instrText>PAGE  \* Arabic  \* MERGEFORMAT</w:instrText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="00EB273F">
                                  <w:rPr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0A6C61">
                                  <w:rPr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0A6C61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</w:p>
                              <w:p w14:paraId="27B0AAC2" w14:textId="77777777" w:rsidR="00F55D47" w:rsidRPr="00F55D47" w:rsidRDefault="00F55D47" w:rsidP="00F55D47">
                                <w:pPr>
                                  <w:pStyle w:val="Sansinterligne"/>
                                  <w:jc w:val="center"/>
                                  <w:rPr>
                                    <w:rFonts w:ascii="Aller Display" w:hAnsi="Aller Display"/>
                                    <w:noProof/>
                                    <w:color w:val="FFFFFF"/>
                                    <w:sz w:val="32"/>
                                    <w:szCs w:val="32"/>
                                  </w:rPr>
                                </w:pPr>
                                <w:r w:rsidRPr="000A6C61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instrText xml:space="preserve"> NUMPAGES  \* Arabic </w:instrTex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EB273F">
                                  <w:rPr>
                                    <w:rStyle w:val="Numrodepage"/>
                                    <w:rFonts w:ascii="Aller" w:hAnsi="Aller"/>
                                    <w:b/>
                                    <w:noProof/>
                                    <w:color w:val="FFFFFF"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 w:rsidRPr="00F55D47">
                                  <w:rPr>
                                    <w:rStyle w:val="Numrodepage"/>
                                    <w:rFonts w:ascii="Aller" w:hAnsi="Aller"/>
                                    <w:b/>
                                    <w:color w:val="FFFFF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  <w:p w14:paraId="3F93A7F2" w14:textId="77777777" w:rsidR="00347B04" w:rsidRPr="006059F3" w:rsidRDefault="00347B04" w:rsidP="0040425F">
                                <w:pPr>
                                  <w:pStyle w:val="Sansinterligne"/>
                                  <w:jc w:val="center"/>
                                  <w:rPr>
                                    <w:rFonts w:ascii="Aller Display" w:hAnsi="Aller Display"/>
                                    <w:noProof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oval w14:anchorId="02DD390B" id="Ellipse 16" o:spid="_x0000_s1026" style="position:absolute;margin-left:532.75pt;margin-top:781.05pt;width:41pt;height:41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" o:allowincell="f" fillcolor="#006" stroked="f" strokecolor="gray" strokeweight="2.5pt">
                    <v:shadow color="#868686"/>
                    <v:path arrowok="t"/>
                    <v:textbox inset="0,0,0,0">
                      <w:txbxContent>
                        <w:p w14:paraId="1F9B664F" w14:textId="77777777" w:rsidR="00F55D47" w:rsidRPr="000A6C61" w:rsidRDefault="00F55D47" w:rsidP="00F55D47">
                          <w:pPr>
                            <w:pStyle w:val="Sansinterligne"/>
                            <w:jc w:val="center"/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</w:pP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instrText>PAGE  \* Arabic  \* MERGEFORMAT</w:instrText>
                          </w:r>
                          <w:r w:rsidRPr="000A6C61">
                            <w:rPr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EB273F">
                            <w:rPr>
                              <w:rFonts w:ascii="Aller" w:hAnsi="Aller"/>
                              <w:b/>
                              <w:noProof/>
                              <w:color w:val="FFFFFF"/>
                              <w:sz w:val="28"/>
                              <w:szCs w:val="28"/>
                            </w:rPr>
                            <w:t>5</w:t>
                          </w:r>
                          <w:r w:rsidRPr="000A6C61">
                            <w:rPr>
                              <w:rFonts w:ascii="Aller" w:hAnsi="Aller"/>
                              <w:b/>
                              <w:noProof/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  <w:r w:rsidRPr="000A6C61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27B0AAC2" w14:textId="77777777" w:rsidR="00F55D47" w:rsidRPr="00F55D47" w:rsidRDefault="00F55D47" w:rsidP="00F55D47">
                          <w:pPr>
                            <w:pStyle w:val="Sansinterligne"/>
                            <w:jc w:val="center"/>
                            <w:rPr>
                              <w:rFonts w:ascii="Aller Display" w:hAnsi="Aller Display"/>
                              <w:noProof/>
                              <w:color w:val="FFFFFF"/>
                              <w:sz w:val="32"/>
                              <w:szCs w:val="32"/>
                            </w:rPr>
                          </w:pPr>
                          <w:r w:rsidRPr="000A6C61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t>/</w: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instrText xml:space="preserve"> NUMPAGES  \* Arabic </w:instrTex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B273F">
                            <w:rPr>
                              <w:rStyle w:val="Numrodepage"/>
                              <w:rFonts w:ascii="Aller" w:hAnsi="Aller"/>
                              <w:b/>
                              <w:noProof/>
                              <w:color w:val="FFFFFF"/>
                              <w:sz w:val="16"/>
                              <w:szCs w:val="16"/>
                            </w:rPr>
                            <w:t>5</w:t>
                          </w:r>
                          <w:r w:rsidRPr="00F55D47">
                            <w:rPr>
                              <w:rStyle w:val="Numrodepage"/>
                              <w:rFonts w:ascii="Aller" w:hAnsi="Aller"/>
                              <w:b/>
                              <w:color w:val="FFFFF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3F93A7F2" w14:textId="77777777" w:rsidR="00347B04" w:rsidRPr="006059F3" w:rsidRDefault="00347B04" w:rsidP="0040425F">
                          <w:pPr>
                            <w:pStyle w:val="Sansinterligne"/>
                            <w:jc w:val="center"/>
                            <w:rPr>
                              <w:rFonts w:ascii="Aller Display" w:hAnsi="Aller Display"/>
                              <w:noProof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page" anchory="page"/>
                  </v:oval>
                </w:pict>
              </mc:Fallback>
            </mc:AlternateContent>
          </w:r>
          <w:r w:rsidR="00D002FD" w:rsidRPr="00FD0C61">
            <w:rPr>
              <w:b/>
              <w:i/>
              <w:sz w:val="18"/>
              <w:szCs w:val="18"/>
            </w:rPr>
            <w:t xml:space="preserve">Mairie </w:t>
          </w:r>
          <w:r w:rsidR="00A17E67" w:rsidRPr="00FD0C61">
            <w:rPr>
              <w:b/>
              <w:i/>
              <w:sz w:val="18"/>
              <w:szCs w:val="18"/>
            </w:rPr>
            <w:t>du MONT-DORE</w:t>
          </w:r>
          <w:r w:rsidR="00B44991" w:rsidRPr="00FD0C61">
            <w:rPr>
              <w:b/>
              <w:i/>
              <w:sz w:val="18"/>
              <w:szCs w:val="18"/>
            </w:rPr>
            <w:t xml:space="preserve"> / </w:t>
          </w:r>
          <w:r w:rsidR="00347B04" w:rsidRPr="00FD0C61">
            <w:rPr>
              <w:b/>
              <w:i/>
              <w:sz w:val="18"/>
              <w:szCs w:val="18"/>
            </w:rPr>
            <w:t xml:space="preserve">BECIB </w:t>
          </w:r>
          <w:r w:rsidR="00462A49" w:rsidRPr="00FD0C61">
            <w:rPr>
              <w:b/>
              <w:i/>
              <w:sz w:val="18"/>
              <w:szCs w:val="18"/>
            </w:rPr>
            <w:t>/</w:t>
          </w:r>
          <w:r w:rsidR="005643EF" w:rsidRPr="00FD0C61">
            <w:rPr>
              <w:b/>
              <w:i/>
              <w:sz w:val="18"/>
              <w:szCs w:val="18"/>
            </w:rPr>
            <w:t xml:space="preserve"> </w:t>
          </w:r>
          <w:r w:rsidR="00A17E67" w:rsidRPr="00FD0C61">
            <w:rPr>
              <w:b/>
              <w:i/>
              <w:sz w:val="18"/>
              <w:szCs w:val="18"/>
            </w:rPr>
            <w:t xml:space="preserve">LA CRAVACHE GDE </w:t>
          </w:r>
          <w:r w:rsidR="00B44991" w:rsidRPr="00FD0C61">
            <w:rPr>
              <w:b/>
              <w:i/>
              <w:sz w:val="18"/>
              <w:szCs w:val="18"/>
            </w:rPr>
            <w:t xml:space="preserve">/ </w:t>
          </w:r>
          <w:r w:rsidR="0088690E" w:rsidRPr="00FD0C61">
            <w:rPr>
              <w:b/>
              <w:i/>
              <w:sz w:val="18"/>
              <w:szCs w:val="18"/>
            </w:rPr>
            <w:t>CR réunion</w:t>
          </w:r>
          <w:r w:rsidR="00347B04" w:rsidRPr="00FD0C61">
            <w:rPr>
              <w:b/>
              <w:i/>
              <w:sz w:val="18"/>
              <w:szCs w:val="18"/>
            </w:rPr>
            <w:t xml:space="preserve"> de chantier                                                                                                                               </w:t>
          </w:r>
        </w:p>
      </w:tc>
    </w:tr>
    <w:tr w:rsidR="00347B04" w:rsidRPr="00FD0C61" w14:paraId="269F509C" w14:textId="77777777" w:rsidTr="008C1BD6">
      <w:tc>
        <w:tcPr>
          <w:tcW w:w="2109" w:type="dxa"/>
          <w:tcBorders>
            <w:top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47F5D48B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Numéro DNS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3CE7B5C8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Version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  <w:right w:val="single" w:sz="4" w:space="0" w:color="7F7F7F" w:themeColor="text1" w:themeTint="80"/>
          </w:tcBorders>
        </w:tcPr>
        <w:p w14:paraId="203598F8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Modification : ordre</w:t>
          </w:r>
        </w:p>
      </w:tc>
      <w:tc>
        <w:tcPr>
          <w:tcW w:w="2468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single" w:sz="4" w:space="0" w:color="7F7F7F" w:themeColor="text1" w:themeTint="80"/>
          </w:tcBorders>
        </w:tcPr>
        <w:p w14:paraId="433A175E" w14:textId="77777777" w:rsidR="00347B04" w:rsidRPr="00FD0C61" w:rsidRDefault="00347B04">
          <w:pPr>
            <w:pStyle w:val="Pieddepage"/>
            <w:snapToGrid w:val="0"/>
            <w:jc w:val="center"/>
            <w:rPr>
              <w:b/>
              <w:sz w:val="18"/>
              <w:szCs w:val="18"/>
            </w:rPr>
          </w:pPr>
          <w:r w:rsidRPr="00FD0C61">
            <w:rPr>
              <w:b/>
              <w:sz w:val="18"/>
              <w:szCs w:val="18"/>
            </w:rPr>
            <w:t>Date</w:t>
          </w:r>
        </w:p>
      </w:tc>
    </w:tr>
    <w:tr w:rsidR="00347B04" w:rsidRPr="00FD0C61" w14:paraId="04D4A716" w14:textId="77777777" w:rsidTr="008C1BD6">
      <w:tc>
        <w:tcPr>
          <w:tcW w:w="2109" w:type="dxa"/>
          <w:tcBorders>
            <w:top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48E433E2" w14:textId="5C734091" w:rsidR="00347B04" w:rsidRPr="00FD0C61" w:rsidRDefault="00BB2306" w:rsidP="000537C8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20</w:t>
          </w:r>
          <w:r w:rsidR="004E44B5" w:rsidRPr="00FD0C61">
            <w:rPr>
              <w:sz w:val="18"/>
              <w:szCs w:val="18"/>
              <w:lang w:val="en-GB"/>
            </w:rPr>
            <w:t>2</w:t>
          </w:r>
          <w:r w:rsidR="00FD0C61" w:rsidRPr="00FD0C61">
            <w:rPr>
              <w:sz w:val="18"/>
              <w:szCs w:val="18"/>
              <w:lang w:val="en-GB"/>
            </w:rPr>
            <w:t>5</w:t>
          </w:r>
          <w:r w:rsidRPr="00FD0C61">
            <w:rPr>
              <w:sz w:val="18"/>
              <w:szCs w:val="18"/>
              <w:lang w:val="en-GB"/>
            </w:rPr>
            <w:t>BEC0</w:t>
          </w:r>
          <w:r w:rsidR="00C57708" w:rsidRPr="00FD0C61">
            <w:rPr>
              <w:sz w:val="18"/>
              <w:szCs w:val="18"/>
              <w:lang w:val="en-GB"/>
            </w:rPr>
            <w:t>1</w:t>
          </w:r>
          <w:r w:rsidR="00FD0C61" w:rsidRPr="00FD0C61">
            <w:rPr>
              <w:sz w:val="18"/>
              <w:szCs w:val="18"/>
              <w:lang w:val="en-GB"/>
            </w:rPr>
            <w:t>0</w:t>
          </w:r>
          <w:r w:rsidR="00047147" w:rsidRPr="00FD0C61">
            <w:rPr>
              <w:sz w:val="18"/>
              <w:szCs w:val="18"/>
              <w:lang w:val="en-GB"/>
            </w:rPr>
            <w:t>/</w:t>
          </w:r>
          <w:r w:rsidR="00047D42" w:rsidRPr="00FD0C61">
            <w:rPr>
              <w:sz w:val="18"/>
              <w:szCs w:val="18"/>
              <w:lang w:val="en-GB"/>
            </w:rPr>
            <w:t>CR0</w:t>
          </w:r>
          <w:r w:rsidR="00C57708" w:rsidRPr="00FD0C61">
            <w:rPr>
              <w:sz w:val="18"/>
              <w:szCs w:val="18"/>
              <w:lang w:val="en-GB"/>
            </w:rPr>
            <w:t>0</w:t>
          </w:r>
          <w:r w:rsidR="00FD0C61" w:rsidRPr="00FD0C61">
            <w:rPr>
              <w:sz w:val="18"/>
              <w:szCs w:val="18"/>
              <w:lang w:val="en-GB"/>
            </w:rPr>
            <w:t>1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75A73C51" w14:textId="16A91C6B" w:rsidR="00347B04" w:rsidRPr="00FD0C61" w:rsidRDefault="00347B04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1</w:t>
          </w:r>
        </w:p>
      </w:tc>
      <w:tc>
        <w:tcPr>
          <w:tcW w:w="2321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  <w:right w:val="single" w:sz="4" w:space="0" w:color="7F7F7F" w:themeColor="text1" w:themeTint="80"/>
          </w:tcBorders>
        </w:tcPr>
        <w:p w14:paraId="2BC1D9C0" w14:textId="77777777" w:rsidR="00347B04" w:rsidRPr="00FD0C61" w:rsidRDefault="00447F6B">
          <w:pPr>
            <w:pStyle w:val="Pieddepage"/>
            <w:snapToGrid w:val="0"/>
            <w:jc w:val="center"/>
            <w:rPr>
              <w:sz w:val="18"/>
              <w:szCs w:val="18"/>
              <w:lang w:val="en-GB"/>
            </w:rPr>
          </w:pPr>
          <w:r w:rsidRPr="00FD0C61">
            <w:rPr>
              <w:sz w:val="18"/>
              <w:szCs w:val="18"/>
              <w:lang w:val="en-GB"/>
            </w:rPr>
            <w:t>A</w:t>
          </w:r>
        </w:p>
      </w:tc>
      <w:tc>
        <w:tcPr>
          <w:tcW w:w="2468" w:type="dxa"/>
          <w:tcBorders>
            <w:top w:val="single" w:sz="4" w:space="0" w:color="7F7F7F" w:themeColor="text1" w:themeTint="80"/>
            <w:left w:val="single" w:sz="4" w:space="0" w:color="7F7F7F" w:themeColor="text1" w:themeTint="80"/>
            <w:bottom w:val="nil"/>
          </w:tcBorders>
        </w:tcPr>
        <w:p w14:paraId="46CB6B00" w14:textId="6EECA5DF" w:rsidR="00347B04" w:rsidRPr="00FD0C61" w:rsidRDefault="003A3E19" w:rsidP="00174983">
          <w:pPr>
            <w:pStyle w:val="Pieddepage"/>
            <w:snapToGrid w:val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24</w:t>
          </w:r>
          <w:r w:rsidR="00FD0C61">
            <w:rPr>
              <w:sz w:val="18"/>
              <w:szCs w:val="18"/>
            </w:rPr>
            <w:t xml:space="preserve"> / 10 / 2025</w:t>
          </w:r>
        </w:p>
      </w:tc>
    </w:tr>
  </w:tbl>
  <w:p w14:paraId="6D1AA06D" w14:textId="61D8C7AE" w:rsidR="00347B04" w:rsidRDefault="00FD0C61" w:rsidP="0040425F">
    <w:pPr>
      <w:pStyle w:val="Pieddepage"/>
      <w:rPr>
        <w:b/>
        <w:color w:val="595959"/>
        <w:sz w:val="16"/>
        <w:szCs w:val="16"/>
        <w:lang w:eastAsia="x-none"/>
      </w:rPr>
    </w:pPr>
    <w:r w:rsidRPr="00FD0C61">
      <w:rPr>
        <w:rFonts w:eastAsia="Arial" w:cs="Arial"/>
        <w:b/>
        <w:i/>
        <w:noProof/>
        <w:color w:val="595959"/>
        <w:sz w:val="18"/>
        <w:szCs w:val="18"/>
        <w:lang w:eastAsia="fr-FR"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119065C9" wp14:editId="4D3BE255">
              <wp:simplePos x="0" y="0"/>
              <wp:positionH relativeFrom="page">
                <wp:posOffset>6710045</wp:posOffset>
              </wp:positionH>
              <wp:positionV relativeFrom="page">
                <wp:posOffset>9881870</wp:posOffset>
              </wp:positionV>
              <wp:extent cx="520700" cy="520700"/>
              <wp:effectExtent l="19050" t="19050" r="12700" b="12700"/>
              <wp:wrapNone/>
              <wp:docPr id="11" name="Oval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ellipse">
                        <a:avLst/>
                      </a:prstGeom>
                      <a:solidFill>
                        <a:srgbClr val="29235C"/>
                      </a:solidFill>
                      <a:ln w="317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5CC30B86" w14:textId="77777777" w:rsidR="00FD0C61" w:rsidRPr="00FD0C61" w:rsidRDefault="00FD0C61" w:rsidP="00FD0C61">
                          <w:pPr>
                            <w:pStyle w:val="Sansinterligne"/>
                            <w:jc w:val="center"/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9C14A4">
                            <w:rPr>
                              <w:rFonts w:ascii="Arial Narrow" w:hAnsi="Arial Narrow"/>
                              <w:b/>
                              <w:color w:val="FFFFFF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instrText>PAGE  \* Arabic  \* MERGEFORMAT</w:instrTex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14</w:t>
                          </w:r>
                          <w:r w:rsidRPr="00FD0C61"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419DEA5F" w14:textId="77777777" w:rsidR="00FD0C61" w:rsidRPr="00FD0C61" w:rsidRDefault="00FD0C61" w:rsidP="00FD0C61">
                          <w:pPr>
                            <w:pStyle w:val="Sansinterligne"/>
                            <w:jc w:val="center"/>
                            <w:rPr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6"/>
                              <w:szCs w:val="16"/>
                            </w:rPr>
                            <w:t>/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snapToGrid w:val="0"/>
                              <w:color w:val="FFFFFF" w:themeColor="background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14</w:t>
                          </w:r>
                          <w:r w:rsidRPr="00FD0C61">
                            <w:rPr>
                              <w:rStyle w:val="Numrodepage"/>
                              <w:rFonts w:ascii="Arial Narrow" w:hAnsi="Arial Narrow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oval w14:anchorId="119065C9" id="Oval 21" o:spid="_x0000_s1027" style="position:absolute;left:0;text-align:left;margin-left:528.35pt;margin-top:778.1pt;width:41pt;height:41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" o:allowincell="f" fillcolor="#29235c" strokecolor="gray" strokeweight="2.5pt">
              <v:textbox inset="0,0,0,0">
                <w:txbxContent>
                  <w:p w14:paraId="5CC30B86" w14:textId="77777777" w:rsidR="00FD0C61" w:rsidRPr="00FD0C61" w:rsidRDefault="00FD0C61" w:rsidP="00FD0C61">
                    <w:pPr>
                      <w:pStyle w:val="Sansinterligne"/>
                      <w:jc w:val="center"/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 w:rsidRPr="009C14A4">
                      <w:rPr>
                        <w:rFonts w:ascii="Arial Narrow" w:hAnsi="Arial Narrow"/>
                        <w:b/>
                        <w:color w:val="FFFFFF"/>
                        <w:sz w:val="28"/>
                        <w:szCs w:val="28"/>
                      </w:rPr>
                      <w:t xml:space="preserve"> </w:t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instrText>PAGE  \* Arabic  \* MERGEFORMAT</w:instrText>
                    </w:r>
                    <w:r w:rsidRPr="00FD0C61">
                      <w:rPr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FD0C61"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28"/>
                        <w:szCs w:val="28"/>
                      </w:rPr>
                      <w:t>14</w:t>
                    </w:r>
                    <w:r w:rsidRPr="00FD0C61"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28"/>
                        <w:szCs w:val="28"/>
                      </w:rPr>
                      <w:t xml:space="preserve"> </w:t>
                    </w:r>
                  </w:p>
                  <w:p w14:paraId="419DEA5F" w14:textId="77777777" w:rsidR="00FD0C61" w:rsidRPr="00FD0C61" w:rsidRDefault="00FD0C61" w:rsidP="00FD0C61">
                    <w:pPr>
                      <w:pStyle w:val="Sansinterligne"/>
                      <w:jc w:val="center"/>
                      <w:rPr>
                        <w:rFonts w:ascii="Arial Narrow" w:hAnsi="Arial Narrow"/>
                        <w:b/>
                        <w:noProof/>
                        <w:color w:val="FFFFFF" w:themeColor="background1"/>
                        <w:sz w:val="32"/>
                        <w:szCs w:val="32"/>
                      </w:rPr>
                    </w:pP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6"/>
                        <w:szCs w:val="16"/>
                      </w:rPr>
                      <w:t>/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snapToGrid w:val="0"/>
                        <w:color w:val="FFFFFF" w:themeColor="background1"/>
                        <w:sz w:val="18"/>
                        <w:szCs w:val="18"/>
                      </w:rPr>
                      <w:t xml:space="preserve"> 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instrText xml:space="preserve"> NUMPAGES </w:instrTex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noProof/>
                        <w:color w:val="FFFFFF" w:themeColor="background1"/>
                        <w:sz w:val="18"/>
                        <w:szCs w:val="18"/>
                      </w:rPr>
                      <w:t>14</w:t>
                    </w:r>
                    <w:r w:rsidRPr="00FD0C61">
                      <w:rPr>
                        <w:rStyle w:val="Numrodepage"/>
                        <w:rFonts w:ascii="Arial Narrow" w:hAnsi="Arial Narrow"/>
                        <w:b/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B2E1B" w14:textId="77777777" w:rsidR="00E02BFF" w:rsidRDefault="00E02BFF">
      <w:r>
        <w:separator/>
      </w:r>
    </w:p>
  </w:footnote>
  <w:footnote w:type="continuationSeparator" w:id="0">
    <w:p w14:paraId="4339CD05" w14:textId="77777777" w:rsidR="00E02BFF" w:rsidRDefault="00E02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Borders>
        <w:bottom w:val="single" w:sz="12" w:space="0" w:color="7F7F7F"/>
      </w:tblBorders>
      <w:tblLook w:val="04A0" w:firstRow="1" w:lastRow="0" w:firstColumn="1" w:lastColumn="0" w:noHBand="0" w:noVBand="1"/>
    </w:tblPr>
    <w:tblGrid>
      <w:gridCol w:w="4077"/>
      <w:gridCol w:w="5670"/>
    </w:tblGrid>
    <w:tr w:rsidR="00347B04" w14:paraId="60760B36" w14:textId="77777777" w:rsidTr="0040425F">
      <w:tc>
        <w:tcPr>
          <w:tcW w:w="4077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6494E3B" w14:textId="0B555E1A" w:rsidR="00347B04" w:rsidRDefault="00347B04">
          <w:pPr>
            <w:ind w:firstLine="6"/>
            <w:rPr>
              <w:i/>
              <w:noProof/>
              <w:sz w:val="24"/>
              <w:lang w:eastAsia="en-US"/>
            </w:rPr>
          </w:pPr>
        </w:p>
      </w:tc>
      <w:tc>
        <w:tcPr>
          <w:tcW w:w="567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54B2FCF" w14:textId="77777777" w:rsidR="00347B04" w:rsidRPr="00502B0A" w:rsidRDefault="00347B04" w:rsidP="00502B0A">
          <w:pPr>
            <w:pStyle w:val="Pieddepage"/>
            <w:jc w:val="center"/>
            <w:rPr>
              <w:sz w:val="16"/>
              <w:szCs w:val="16"/>
            </w:rPr>
          </w:pPr>
        </w:p>
      </w:tc>
    </w:tr>
  </w:tbl>
  <w:p w14:paraId="2B990FED" w14:textId="54715B44" w:rsidR="00347B04" w:rsidRDefault="00FD0C61">
    <w:pPr>
      <w:pStyle w:val="En-tte"/>
    </w:pPr>
    <w:r w:rsidRPr="00FD0C61">
      <w:rPr>
        <w:rFonts w:eastAsia="Arial" w:cs="Arial"/>
        <w:noProof/>
        <w:color w:val="000000"/>
        <w:szCs w:val="22"/>
        <w:lang w:eastAsia="fr-FR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ADCDBE5" wp14:editId="1B667D51">
              <wp:simplePos x="0" y="0"/>
              <wp:positionH relativeFrom="page">
                <wp:posOffset>332740</wp:posOffset>
              </wp:positionH>
              <wp:positionV relativeFrom="page">
                <wp:posOffset>318135</wp:posOffset>
              </wp:positionV>
              <wp:extent cx="6832600" cy="10026650"/>
              <wp:effectExtent l="0" t="0" r="25400" b="27305"/>
              <wp:wrapNone/>
              <wp:docPr id="12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32600" cy="10026650"/>
                      </a:xfrm>
                      <a:prstGeom prst="roundRect">
                        <a:avLst>
                          <a:gd name="adj" fmla="val 4023"/>
                        </a:avLst>
                      </a:prstGeom>
                      <a:noFill/>
                      <a:ln w="190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00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94000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oundrect w14:anchorId="46C7A7A2" id="AutoShape 24" o:spid="_x0000_s1026" style="position:absolute;margin-left:26.2pt;margin-top:25.05pt;width:538pt;height:789.5pt;z-index:251660800;visibility:visible;mso-wrap-style:square;mso-width-percent:0;mso-height-percent:94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40;mso-width-relative:page;mso-height-relative:page;v-text-anchor:top" arcsize="26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" o:allowincell="f" filled="f" fillcolor="black" strokecolor="gray [1629]" strokeweight="1.5pt">
              <w10:wrap anchorx="page" anchory="page"/>
            </v:roundrect>
          </w:pict>
        </mc:Fallback>
      </mc:AlternateContent>
    </w:r>
    <w:r w:rsidR="008C1BD6">
      <w:rPr>
        <w:noProof/>
        <w:lang w:eastAsia="fr-FR"/>
      </w:rPr>
      <w:drawing>
        <wp:anchor distT="0" distB="0" distL="114300" distR="114300" simplePos="0" relativeHeight="251662848" behindDoc="0" locked="0" layoutInCell="1" allowOverlap="1" wp14:anchorId="7A424F60" wp14:editId="37B440B5">
          <wp:simplePos x="0" y="0"/>
          <wp:positionH relativeFrom="column">
            <wp:posOffset>-481965</wp:posOffset>
          </wp:positionH>
          <wp:positionV relativeFrom="paragraph">
            <wp:posOffset>-257810</wp:posOffset>
          </wp:positionV>
          <wp:extent cx="2019300" cy="733425"/>
          <wp:effectExtent l="0" t="0" r="0" b="9525"/>
          <wp:wrapNone/>
          <wp:docPr id="1239269627" name="Image 1" descr="Z:\03 - ADMIN\LOGO\LIVRAISON BECIB\LIVRAISON BECIB\LOGO BECIB\LOGO BECIB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Z:\03 - ADMIN\LOGO\LIVRAISON BECIB\LIVRAISON BECIB\LOGO BECIB\LOGO BECIB.jpg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96" t="19167" r="-1" b="28712"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E542F9C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3"/>
      <w:numFmt w:val="bullet"/>
      <w:lvlText w:val="-"/>
      <w:lvlJc w:val="left"/>
      <w:pPr>
        <w:tabs>
          <w:tab w:val="num" w:pos="284"/>
        </w:tabs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"/>
      <w:lvlJc w:val="left"/>
      <w:pPr>
        <w:tabs>
          <w:tab w:val="num" w:pos="720"/>
        </w:tabs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."/>
      <w:lvlJc w:val="left"/>
      <w:pPr>
        <w:tabs>
          <w:tab w:val="num" w:pos="360"/>
        </w:tabs>
      </w:pPr>
      <w:rPr>
        <w:rFonts w:ascii="Tahoma" w:hAnsi="Tahoma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</w:pPr>
    </w:lvl>
  </w:abstractNum>
  <w:abstractNum w:abstractNumId="5" w15:restartNumberingAfterBreak="0">
    <w:nsid w:val="01C5040B"/>
    <w:multiLevelType w:val="hybridMultilevel"/>
    <w:tmpl w:val="9580B57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401350"/>
    <w:multiLevelType w:val="hybridMultilevel"/>
    <w:tmpl w:val="6256F29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605506"/>
    <w:multiLevelType w:val="hybridMultilevel"/>
    <w:tmpl w:val="3528CC0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73FB2"/>
    <w:multiLevelType w:val="hybridMultilevel"/>
    <w:tmpl w:val="B96AC0A2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917DB"/>
    <w:multiLevelType w:val="hybridMultilevel"/>
    <w:tmpl w:val="76C294B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CD5BD3"/>
    <w:multiLevelType w:val="hybridMultilevel"/>
    <w:tmpl w:val="D12613B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3507B"/>
    <w:multiLevelType w:val="hybridMultilevel"/>
    <w:tmpl w:val="670214D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137"/>
    <w:multiLevelType w:val="hybridMultilevel"/>
    <w:tmpl w:val="B11AD518"/>
    <w:lvl w:ilvl="0" w:tplc="AC3C1944">
      <w:start w:val="1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601F8"/>
    <w:multiLevelType w:val="hybridMultilevel"/>
    <w:tmpl w:val="4F2A97D6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2095"/>
    <w:multiLevelType w:val="hybridMultilevel"/>
    <w:tmpl w:val="B94050F6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62811"/>
    <w:multiLevelType w:val="hybridMultilevel"/>
    <w:tmpl w:val="5488782A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F0C7D"/>
    <w:multiLevelType w:val="multilevel"/>
    <w:tmpl w:val="F702A8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color w:val="29235C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2A6E04A8"/>
    <w:multiLevelType w:val="hybridMultilevel"/>
    <w:tmpl w:val="B51A41EA"/>
    <w:lvl w:ilvl="0" w:tplc="AC3C1944">
      <w:start w:val="16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CD79CF"/>
    <w:multiLevelType w:val="hybridMultilevel"/>
    <w:tmpl w:val="A4CA770E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030FB"/>
    <w:multiLevelType w:val="hybridMultilevel"/>
    <w:tmpl w:val="8ACC370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D1C1F"/>
    <w:multiLevelType w:val="hybridMultilevel"/>
    <w:tmpl w:val="11D2FAF2"/>
    <w:lvl w:ilvl="0" w:tplc="12E68568">
      <w:start w:val="2015"/>
      <w:numFmt w:val="bullet"/>
      <w:lvlText w:val="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B12ACC"/>
    <w:multiLevelType w:val="hybridMultilevel"/>
    <w:tmpl w:val="002ACA72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873AC"/>
    <w:multiLevelType w:val="hybridMultilevel"/>
    <w:tmpl w:val="44DAB5E0"/>
    <w:lvl w:ilvl="0" w:tplc="C7AA677A">
      <w:start w:val="1"/>
      <w:numFmt w:val="decimal"/>
      <w:pStyle w:val="Titre5"/>
      <w:lvlText w:val="Figure n°%1 :"/>
      <w:lvlJc w:val="left"/>
      <w:pPr>
        <w:ind w:left="720" w:hanging="360"/>
      </w:pPr>
      <w:rPr>
        <w:rFonts w:ascii="Aller Display" w:hAnsi="Aller Display" w:hint="default"/>
        <w:b/>
        <w:i w:val="0"/>
        <w:caps/>
        <w:sz w:val="20"/>
        <w:szCs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29171B"/>
    <w:multiLevelType w:val="hybridMultilevel"/>
    <w:tmpl w:val="343661F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4A5BD1"/>
    <w:multiLevelType w:val="hybridMultilevel"/>
    <w:tmpl w:val="FCF288A0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07AA0"/>
    <w:multiLevelType w:val="hybridMultilevel"/>
    <w:tmpl w:val="4E4898E6"/>
    <w:lvl w:ilvl="0" w:tplc="9F8C2D46">
      <w:start w:val="1"/>
      <w:numFmt w:val="bullet"/>
      <w:lvlText w:val="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47262"/>
    <w:multiLevelType w:val="hybridMultilevel"/>
    <w:tmpl w:val="085867F8"/>
    <w:lvl w:ilvl="0" w:tplc="12E68568">
      <w:start w:val="2015"/>
      <w:numFmt w:val="bullet"/>
      <w:lvlText w:val="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3915D25"/>
    <w:multiLevelType w:val="hybridMultilevel"/>
    <w:tmpl w:val="50E86D1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52C7A72"/>
    <w:multiLevelType w:val="hybridMultilevel"/>
    <w:tmpl w:val="550ABCBC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DB2717"/>
    <w:multiLevelType w:val="hybridMultilevel"/>
    <w:tmpl w:val="8B04B7AC"/>
    <w:lvl w:ilvl="0" w:tplc="0EF63BC2">
      <w:start w:val="2015"/>
      <w:numFmt w:val="bullet"/>
      <w:lvlText w:val="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015123">
    <w:abstractNumId w:val="0"/>
  </w:num>
  <w:num w:numId="2" w16cid:durableId="1895851778">
    <w:abstractNumId w:val="16"/>
  </w:num>
  <w:num w:numId="3" w16cid:durableId="1464957871">
    <w:abstractNumId w:val="22"/>
  </w:num>
  <w:num w:numId="4" w16cid:durableId="633878115">
    <w:abstractNumId w:val="21"/>
  </w:num>
  <w:num w:numId="5" w16cid:durableId="398402988">
    <w:abstractNumId w:val="5"/>
  </w:num>
  <w:num w:numId="6" w16cid:durableId="600377452">
    <w:abstractNumId w:val="11"/>
  </w:num>
  <w:num w:numId="7" w16cid:durableId="699932898">
    <w:abstractNumId w:val="14"/>
  </w:num>
  <w:num w:numId="8" w16cid:durableId="2126843891">
    <w:abstractNumId w:val="19"/>
  </w:num>
  <w:num w:numId="9" w16cid:durableId="2028360480">
    <w:abstractNumId w:val="8"/>
  </w:num>
  <w:num w:numId="10" w16cid:durableId="1938512400">
    <w:abstractNumId w:val="13"/>
  </w:num>
  <w:num w:numId="11" w16cid:durableId="2007199193">
    <w:abstractNumId w:val="9"/>
  </w:num>
  <w:num w:numId="12" w16cid:durableId="367336354">
    <w:abstractNumId w:val="23"/>
  </w:num>
  <w:num w:numId="13" w16cid:durableId="1556310743">
    <w:abstractNumId w:val="10"/>
  </w:num>
  <w:num w:numId="14" w16cid:durableId="2135785103">
    <w:abstractNumId w:val="26"/>
  </w:num>
  <w:num w:numId="15" w16cid:durableId="1037706288">
    <w:abstractNumId w:val="20"/>
  </w:num>
  <w:num w:numId="16" w16cid:durableId="49428501">
    <w:abstractNumId w:val="27"/>
  </w:num>
  <w:num w:numId="17" w16cid:durableId="78257389">
    <w:abstractNumId w:val="15"/>
  </w:num>
  <w:num w:numId="18" w16cid:durableId="850606058">
    <w:abstractNumId w:val="12"/>
  </w:num>
  <w:num w:numId="19" w16cid:durableId="397093732">
    <w:abstractNumId w:val="17"/>
  </w:num>
  <w:num w:numId="20" w16cid:durableId="1127967579">
    <w:abstractNumId w:val="7"/>
  </w:num>
  <w:num w:numId="21" w16cid:durableId="1105879122">
    <w:abstractNumId w:val="6"/>
  </w:num>
  <w:num w:numId="22" w16cid:durableId="471944560">
    <w:abstractNumId w:val="18"/>
  </w:num>
  <w:num w:numId="23" w16cid:durableId="1931045118">
    <w:abstractNumId w:val="28"/>
  </w:num>
  <w:num w:numId="24" w16cid:durableId="1203710247">
    <w:abstractNumId w:val="29"/>
  </w:num>
  <w:num w:numId="25" w16cid:durableId="718935647">
    <w:abstractNumId w:val="24"/>
  </w:num>
  <w:num w:numId="26" w16cid:durableId="1033337699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83B"/>
    <w:rsid w:val="0000117A"/>
    <w:rsid w:val="00001A40"/>
    <w:rsid w:val="00001B42"/>
    <w:rsid w:val="000024A1"/>
    <w:rsid w:val="00002B3E"/>
    <w:rsid w:val="00002C00"/>
    <w:rsid w:val="00003DDD"/>
    <w:rsid w:val="00004848"/>
    <w:rsid w:val="000054A4"/>
    <w:rsid w:val="00005748"/>
    <w:rsid w:val="00005CE0"/>
    <w:rsid w:val="0000624A"/>
    <w:rsid w:val="000066E0"/>
    <w:rsid w:val="00006B63"/>
    <w:rsid w:val="00006CEE"/>
    <w:rsid w:val="0000739F"/>
    <w:rsid w:val="00007456"/>
    <w:rsid w:val="0001094A"/>
    <w:rsid w:val="00010E36"/>
    <w:rsid w:val="00010E82"/>
    <w:rsid w:val="000122CF"/>
    <w:rsid w:val="00012684"/>
    <w:rsid w:val="00012871"/>
    <w:rsid w:val="00013575"/>
    <w:rsid w:val="00013921"/>
    <w:rsid w:val="000139F9"/>
    <w:rsid w:val="00013A75"/>
    <w:rsid w:val="0001426B"/>
    <w:rsid w:val="00015912"/>
    <w:rsid w:val="00016065"/>
    <w:rsid w:val="000170C4"/>
    <w:rsid w:val="000172EB"/>
    <w:rsid w:val="000174D7"/>
    <w:rsid w:val="00017ACF"/>
    <w:rsid w:val="00020E2E"/>
    <w:rsid w:val="0002117C"/>
    <w:rsid w:val="00021453"/>
    <w:rsid w:val="000243FF"/>
    <w:rsid w:val="00025977"/>
    <w:rsid w:val="00026A0C"/>
    <w:rsid w:val="00026C97"/>
    <w:rsid w:val="00026E06"/>
    <w:rsid w:val="00026E10"/>
    <w:rsid w:val="000275FA"/>
    <w:rsid w:val="00027BBD"/>
    <w:rsid w:val="00027FFA"/>
    <w:rsid w:val="0003010E"/>
    <w:rsid w:val="000304DA"/>
    <w:rsid w:val="00030E97"/>
    <w:rsid w:val="00031098"/>
    <w:rsid w:val="000311FC"/>
    <w:rsid w:val="00031435"/>
    <w:rsid w:val="0003174E"/>
    <w:rsid w:val="00031809"/>
    <w:rsid w:val="00031CEC"/>
    <w:rsid w:val="00031E70"/>
    <w:rsid w:val="0003238E"/>
    <w:rsid w:val="000323DD"/>
    <w:rsid w:val="000328CE"/>
    <w:rsid w:val="000334D8"/>
    <w:rsid w:val="00033617"/>
    <w:rsid w:val="0003393F"/>
    <w:rsid w:val="00033A0D"/>
    <w:rsid w:val="00033DE2"/>
    <w:rsid w:val="000343DD"/>
    <w:rsid w:val="000349FA"/>
    <w:rsid w:val="00034C63"/>
    <w:rsid w:val="00036241"/>
    <w:rsid w:val="00036904"/>
    <w:rsid w:val="0003731E"/>
    <w:rsid w:val="000404AD"/>
    <w:rsid w:val="00041AE5"/>
    <w:rsid w:val="00042E7C"/>
    <w:rsid w:val="00043183"/>
    <w:rsid w:val="0004318F"/>
    <w:rsid w:val="000437DC"/>
    <w:rsid w:val="00043826"/>
    <w:rsid w:val="00043FC0"/>
    <w:rsid w:val="000458E4"/>
    <w:rsid w:val="00045AC2"/>
    <w:rsid w:val="0004637E"/>
    <w:rsid w:val="00046B2A"/>
    <w:rsid w:val="00046DA1"/>
    <w:rsid w:val="00046FA6"/>
    <w:rsid w:val="00047147"/>
    <w:rsid w:val="00047254"/>
    <w:rsid w:val="0004741C"/>
    <w:rsid w:val="00047843"/>
    <w:rsid w:val="00047A44"/>
    <w:rsid w:val="00047D42"/>
    <w:rsid w:val="00050868"/>
    <w:rsid w:val="00050964"/>
    <w:rsid w:val="00050FB3"/>
    <w:rsid w:val="00052442"/>
    <w:rsid w:val="00052559"/>
    <w:rsid w:val="0005263A"/>
    <w:rsid w:val="00053603"/>
    <w:rsid w:val="00053694"/>
    <w:rsid w:val="00053765"/>
    <w:rsid w:val="000537C8"/>
    <w:rsid w:val="000541B4"/>
    <w:rsid w:val="00054F13"/>
    <w:rsid w:val="00055420"/>
    <w:rsid w:val="00057109"/>
    <w:rsid w:val="0005749B"/>
    <w:rsid w:val="00057A9C"/>
    <w:rsid w:val="0006041A"/>
    <w:rsid w:val="00060691"/>
    <w:rsid w:val="000606AE"/>
    <w:rsid w:val="00060C31"/>
    <w:rsid w:val="000614D0"/>
    <w:rsid w:val="00061864"/>
    <w:rsid w:val="00061DCD"/>
    <w:rsid w:val="0006296D"/>
    <w:rsid w:val="00062A07"/>
    <w:rsid w:val="00062AF6"/>
    <w:rsid w:val="00063623"/>
    <w:rsid w:val="00064143"/>
    <w:rsid w:val="0006432A"/>
    <w:rsid w:val="00064E19"/>
    <w:rsid w:val="000650F9"/>
    <w:rsid w:val="00065259"/>
    <w:rsid w:val="0006530E"/>
    <w:rsid w:val="00066F66"/>
    <w:rsid w:val="00067A65"/>
    <w:rsid w:val="00067FDF"/>
    <w:rsid w:val="000702ED"/>
    <w:rsid w:val="00070C60"/>
    <w:rsid w:val="0007105E"/>
    <w:rsid w:val="0007138F"/>
    <w:rsid w:val="0007224F"/>
    <w:rsid w:val="00073171"/>
    <w:rsid w:val="000731D7"/>
    <w:rsid w:val="00073E71"/>
    <w:rsid w:val="00074557"/>
    <w:rsid w:val="00074F93"/>
    <w:rsid w:val="0007575B"/>
    <w:rsid w:val="00076772"/>
    <w:rsid w:val="00076FEF"/>
    <w:rsid w:val="00077A62"/>
    <w:rsid w:val="000801FA"/>
    <w:rsid w:val="00080B28"/>
    <w:rsid w:val="000811E6"/>
    <w:rsid w:val="00081775"/>
    <w:rsid w:val="00081AEF"/>
    <w:rsid w:val="00081B14"/>
    <w:rsid w:val="00081F47"/>
    <w:rsid w:val="0008212B"/>
    <w:rsid w:val="0008235C"/>
    <w:rsid w:val="0008297E"/>
    <w:rsid w:val="0008317C"/>
    <w:rsid w:val="00083E5E"/>
    <w:rsid w:val="00084153"/>
    <w:rsid w:val="00085176"/>
    <w:rsid w:val="00085BB7"/>
    <w:rsid w:val="00086E85"/>
    <w:rsid w:val="00087A56"/>
    <w:rsid w:val="00087D61"/>
    <w:rsid w:val="00087DC4"/>
    <w:rsid w:val="00087EC7"/>
    <w:rsid w:val="000905B3"/>
    <w:rsid w:val="0009076D"/>
    <w:rsid w:val="0009099E"/>
    <w:rsid w:val="00090D22"/>
    <w:rsid w:val="00091438"/>
    <w:rsid w:val="00093151"/>
    <w:rsid w:val="00093687"/>
    <w:rsid w:val="00094008"/>
    <w:rsid w:val="000940E8"/>
    <w:rsid w:val="0009429B"/>
    <w:rsid w:val="0009448F"/>
    <w:rsid w:val="000952E7"/>
    <w:rsid w:val="000957F8"/>
    <w:rsid w:val="00095C70"/>
    <w:rsid w:val="00097101"/>
    <w:rsid w:val="000973C4"/>
    <w:rsid w:val="00097A04"/>
    <w:rsid w:val="00097D61"/>
    <w:rsid w:val="000A04F2"/>
    <w:rsid w:val="000A0AB0"/>
    <w:rsid w:val="000A1795"/>
    <w:rsid w:val="000A2560"/>
    <w:rsid w:val="000A2790"/>
    <w:rsid w:val="000A2870"/>
    <w:rsid w:val="000A288C"/>
    <w:rsid w:val="000A33D5"/>
    <w:rsid w:val="000A36E1"/>
    <w:rsid w:val="000A38E5"/>
    <w:rsid w:val="000A434B"/>
    <w:rsid w:val="000A4CE8"/>
    <w:rsid w:val="000A4DDF"/>
    <w:rsid w:val="000A4E80"/>
    <w:rsid w:val="000A521B"/>
    <w:rsid w:val="000A6A66"/>
    <w:rsid w:val="000A6BA3"/>
    <w:rsid w:val="000A6C61"/>
    <w:rsid w:val="000A6D36"/>
    <w:rsid w:val="000A70D3"/>
    <w:rsid w:val="000A70FE"/>
    <w:rsid w:val="000A78C6"/>
    <w:rsid w:val="000B1013"/>
    <w:rsid w:val="000B1049"/>
    <w:rsid w:val="000B14D2"/>
    <w:rsid w:val="000B1598"/>
    <w:rsid w:val="000B1BA7"/>
    <w:rsid w:val="000B30E1"/>
    <w:rsid w:val="000B31D5"/>
    <w:rsid w:val="000B323B"/>
    <w:rsid w:val="000B382A"/>
    <w:rsid w:val="000B3A1E"/>
    <w:rsid w:val="000B536E"/>
    <w:rsid w:val="000B5C23"/>
    <w:rsid w:val="000B6EB0"/>
    <w:rsid w:val="000C024D"/>
    <w:rsid w:val="000C0527"/>
    <w:rsid w:val="000C0EBE"/>
    <w:rsid w:val="000C12C8"/>
    <w:rsid w:val="000C1B85"/>
    <w:rsid w:val="000C2677"/>
    <w:rsid w:val="000C27D7"/>
    <w:rsid w:val="000C27FA"/>
    <w:rsid w:val="000C3268"/>
    <w:rsid w:val="000C3417"/>
    <w:rsid w:val="000C37DE"/>
    <w:rsid w:val="000C39AA"/>
    <w:rsid w:val="000C39B5"/>
    <w:rsid w:val="000C5564"/>
    <w:rsid w:val="000C5861"/>
    <w:rsid w:val="000C5AA8"/>
    <w:rsid w:val="000C6002"/>
    <w:rsid w:val="000C64F1"/>
    <w:rsid w:val="000C65C9"/>
    <w:rsid w:val="000C6E7E"/>
    <w:rsid w:val="000C7923"/>
    <w:rsid w:val="000C7E5C"/>
    <w:rsid w:val="000D04DD"/>
    <w:rsid w:val="000D0C9A"/>
    <w:rsid w:val="000D0DDD"/>
    <w:rsid w:val="000D0EDE"/>
    <w:rsid w:val="000D0FB3"/>
    <w:rsid w:val="000D14BE"/>
    <w:rsid w:val="000D15A2"/>
    <w:rsid w:val="000D1788"/>
    <w:rsid w:val="000D17AB"/>
    <w:rsid w:val="000D199D"/>
    <w:rsid w:val="000D1B8A"/>
    <w:rsid w:val="000D2868"/>
    <w:rsid w:val="000D33B0"/>
    <w:rsid w:val="000D35F2"/>
    <w:rsid w:val="000D566B"/>
    <w:rsid w:val="000D5CE2"/>
    <w:rsid w:val="000D73C4"/>
    <w:rsid w:val="000D7532"/>
    <w:rsid w:val="000E00F1"/>
    <w:rsid w:val="000E0D3D"/>
    <w:rsid w:val="000E1515"/>
    <w:rsid w:val="000E17F8"/>
    <w:rsid w:val="000E19A5"/>
    <w:rsid w:val="000E1BF9"/>
    <w:rsid w:val="000E244B"/>
    <w:rsid w:val="000E29D0"/>
    <w:rsid w:val="000E2ED4"/>
    <w:rsid w:val="000E3201"/>
    <w:rsid w:val="000E3C76"/>
    <w:rsid w:val="000E41C6"/>
    <w:rsid w:val="000E477B"/>
    <w:rsid w:val="000E4F20"/>
    <w:rsid w:val="000E5103"/>
    <w:rsid w:val="000E536E"/>
    <w:rsid w:val="000E57F0"/>
    <w:rsid w:val="000E5DD1"/>
    <w:rsid w:val="000E6D74"/>
    <w:rsid w:val="000E71A1"/>
    <w:rsid w:val="000E7880"/>
    <w:rsid w:val="000F06A6"/>
    <w:rsid w:val="000F1CDE"/>
    <w:rsid w:val="000F2A31"/>
    <w:rsid w:val="000F2AD6"/>
    <w:rsid w:val="000F3E94"/>
    <w:rsid w:val="000F4940"/>
    <w:rsid w:val="000F5039"/>
    <w:rsid w:val="000F5300"/>
    <w:rsid w:val="000F572E"/>
    <w:rsid w:val="000F5E95"/>
    <w:rsid w:val="000F690E"/>
    <w:rsid w:val="000F6C45"/>
    <w:rsid w:val="000F7291"/>
    <w:rsid w:val="000F7322"/>
    <w:rsid w:val="000F75F8"/>
    <w:rsid w:val="000F76CF"/>
    <w:rsid w:val="000F7796"/>
    <w:rsid w:val="00100329"/>
    <w:rsid w:val="001003BB"/>
    <w:rsid w:val="00100CBB"/>
    <w:rsid w:val="00100D59"/>
    <w:rsid w:val="00100F99"/>
    <w:rsid w:val="001013F2"/>
    <w:rsid w:val="00101F83"/>
    <w:rsid w:val="00102D62"/>
    <w:rsid w:val="00102F04"/>
    <w:rsid w:val="001040BE"/>
    <w:rsid w:val="001042AD"/>
    <w:rsid w:val="00104A45"/>
    <w:rsid w:val="00104EA7"/>
    <w:rsid w:val="00105213"/>
    <w:rsid w:val="00105551"/>
    <w:rsid w:val="001058E6"/>
    <w:rsid w:val="00105936"/>
    <w:rsid w:val="00106EBE"/>
    <w:rsid w:val="00107A67"/>
    <w:rsid w:val="00111238"/>
    <w:rsid w:val="0011139F"/>
    <w:rsid w:val="0011161B"/>
    <w:rsid w:val="001118A7"/>
    <w:rsid w:val="00111B4C"/>
    <w:rsid w:val="00113479"/>
    <w:rsid w:val="001135C7"/>
    <w:rsid w:val="001137C5"/>
    <w:rsid w:val="00113B1E"/>
    <w:rsid w:val="00114F69"/>
    <w:rsid w:val="0011533D"/>
    <w:rsid w:val="001160EB"/>
    <w:rsid w:val="00116556"/>
    <w:rsid w:val="0011702A"/>
    <w:rsid w:val="001207CE"/>
    <w:rsid w:val="00120D15"/>
    <w:rsid w:val="001225B8"/>
    <w:rsid w:val="001227D2"/>
    <w:rsid w:val="00122C4E"/>
    <w:rsid w:val="00123F0C"/>
    <w:rsid w:val="00123F1F"/>
    <w:rsid w:val="001243A2"/>
    <w:rsid w:val="0012601E"/>
    <w:rsid w:val="00126776"/>
    <w:rsid w:val="00126856"/>
    <w:rsid w:val="00126952"/>
    <w:rsid w:val="00127F98"/>
    <w:rsid w:val="00130958"/>
    <w:rsid w:val="0013095D"/>
    <w:rsid w:val="00130A88"/>
    <w:rsid w:val="00130B6B"/>
    <w:rsid w:val="00130CDC"/>
    <w:rsid w:val="001317F4"/>
    <w:rsid w:val="00132180"/>
    <w:rsid w:val="0013253C"/>
    <w:rsid w:val="001328B0"/>
    <w:rsid w:val="00132A0C"/>
    <w:rsid w:val="00132C96"/>
    <w:rsid w:val="00133039"/>
    <w:rsid w:val="0013322B"/>
    <w:rsid w:val="0013322C"/>
    <w:rsid w:val="00133A66"/>
    <w:rsid w:val="00134336"/>
    <w:rsid w:val="00134663"/>
    <w:rsid w:val="00135B3C"/>
    <w:rsid w:val="0013648D"/>
    <w:rsid w:val="001375D1"/>
    <w:rsid w:val="00137DC1"/>
    <w:rsid w:val="001408F8"/>
    <w:rsid w:val="00140F30"/>
    <w:rsid w:val="00141960"/>
    <w:rsid w:val="0014246F"/>
    <w:rsid w:val="0014270B"/>
    <w:rsid w:val="00142AC2"/>
    <w:rsid w:val="00143053"/>
    <w:rsid w:val="00143768"/>
    <w:rsid w:val="00144580"/>
    <w:rsid w:val="00144B13"/>
    <w:rsid w:val="00144C8A"/>
    <w:rsid w:val="00145055"/>
    <w:rsid w:val="00145865"/>
    <w:rsid w:val="001458A9"/>
    <w:rsid w:val="00145EC9"/>
    <w:rsid w:val="0014638B"/>
    <w:rsid w:val="00146B7C"/>
    <w:rsid w:val="0014784A"/>
    <w:rsid w:val="00150542"/>
    <w:rsid w:val="001506AB"/>
    <w:rsid w:val="00150850"/>
    <w:rsid w:val="001508EB"/>
    <w:rsid w:val="001513D7"/>
    <w:rsid w:val="00151441"/>
    <w:rsid w:val="00151BCC"/>
    <w:rsid w:val="00152B27"/>
    <w:rsid w:val="001531EF"/>
    <w:rsid w:val="00153DAB"/>
    <w:rsid w:val="001549A1"/>
    <w:rsid w:val="00154B89"/>
    <w:rsid w:val="0015529D"/>
    <w:rsid w:val="001563D6"/>
    <w:rsid w:val="00156888"/>
    <w:rsid w:val="00156B36"/>
    <w:rsid w:val="00156B48"/>
    <w:rsid w:val="00156DC9"/>
    <w:rsid w:val="00157DAB"/>
    <w:rsid w:val="00157FBC"/>
    <w:rsid w:val="00160911"/>
    <w:rsid w:val="00160980"/>
    <w:rsid w:val="00160983"/>
    <w:rsid w:val="00160ABC"/>
    <w:rsid w:val="001612F5"/>
    <w:rsid w:val="00161535"/>
    <w:rsid w:val="00161607"/>
    <w:rsid w:val="00161C20"/>
    <w:rsid w:val="00161CA0"/>
    <w:rsid w:val="00161CB1"/>
    <w:rsid w:val="00162278"/>
    <w:rsid w:val="001626D3"/>
    <w:rsid w:val="0016316D"/>
    <w:rsid w:val="0016364C"/>
    <w:rsid w:val="00163A64"/>
    <w:rsid w:val="00164C21"/>
    <w:rsid w:val="00164D34"/>
    <w:rsid w:val="0016516B"/>
    <w:rsid w:val="001652B2"/>
    <w:rsid w:val="00165387"/>
    <w:rsid w:val="00165CBB"/>
    <w:rsid w:val="00167B4C"/>
    <w:rsid w:val="00170904"/>
    <w:rsid w:val="00171266"/>
    <w:rsid w:val="00172376"/>
    <w:rsid w:val="001744C0"/>
    <w:rsid w:val="00174983"/>
    <w:rsid w:val="001754D7"/>
    <w:rsid w:val="00175CD8"/>
    <w:rsid w:val="00175E3A"/>
    <w:rsid w:val="00175F88"/>
    <w:rsid w:val="0017710C"/>
    <w:rsid w:val="00177633"/>
    <w:rsid w:val="00177693"/>
    <w:rsid w:val="00177E2C"/>
    <w:rsid w:val="0018069A"/>
    <w:rsid w:val="00180DBA"/>
    <w:rsid w:val="001810C2"/>
    <w:rsid w:val="00181E9F"/>
    <w:rsid w:val="00181F9A"/>
    <w:rsid w:val="0018227C"/>
    <w:rsid w:val="001827BB"/>
    <w:rsid w:val="00182EBE"/>
    <w:rsid w:val="00182F17"/>
    <w:rsid w:val="00182F5C"/>
    <w:rsid w:val="0018378A"/>
    <w:rsid w:val="001837BB"/>
    <w:rsid w:val="00183AE1"/>
    <w:rsid w:val="00183B67"/>
    <w:rsid w:val="00183D53"/>
    <w:rsid w:val="00183DC2"/>
    <w:rsid w:val="00183DD4"/>
    <w:rsid w:val="00184C87"/>
    <w:rsid w:val="00185DE1"/>
    <w:rsid w:val="001862BC"/>
    <w:rsid w:val="001865AA"/>
    <w:rsid w:val="00186BF9"/>
    <w:rsid w:val="001902FA"/>
    <w:rsid w:val="00191133"/>
    <w:rsid w:val="00191C2E"/>
    <w:rsid w:val="001922CA"/>
    <w:rsid w:val="001934A3"/>
    <w:rsid w:val="001936E2"/>
    <w:rsid w:val="00193AB7"/>
    <w:rsid w:val="00193E83"/>
    <w:rsid w:val="00194127"/>
    <w:rsid w:val="00194AC9"/>
    <w:rsid w:val="00195D96"/>
    <w:rsid w:val="0019665D"/>
    <w:rsid w:val="0019719A"/>
    <w:rsid w:val="0019777E"/>
    <w:rsid w:val="001A0322"/>
    <w:rsid w:val="001A062D"/>
    <w:rsid w:val="001A0687"/>
    <w:rsid w:val="001A112B"/>
    <w:rsid w:val="001A1D4E"/>
    <w:rsid w:val="001A2021"/>
    <w:rsid w:val="001A21FF"/>
    <w:rsid w:val="001A2896"/>
    <w:rsid w:val="001A2EFD"/>
    <w:rsid w:val="001A2F5B"/>
    <w:rsid w:val="001A32EF"/>
    <w:rsid w:val="001A3C1C"/>
    <w:rsid w:val="001A480E"/>
    <w:rsid w:val="001A4BC7"/>
    <w:rsid w:val="001A4D8A"/>
    <w:rsid w:val="001A52BF"/>
    <w:rsid w:val="001A5AEA"/>
    <w:rsid w:val="001A5B32"/>
    <w:rsid w:val="001A624B"/>
    <w:rsid w:val="001A65A6"/>
    <w:rsid w:val="001A678A"/>
    <w:rsid w:val="001A67ED"/>
    <w:rsid w:val="001A695A"/>
    <w:rsid w:val="001A6C81"/>
    <w:rsid w:val="001A7662"/>
    <w:rsid w:val="001A7B97"/>
    <w:rsid w:val="001A7E25"/>
    <w:rsid w:val="001A7E75"/>
    <w:rsid w:val="001B06E3"/>
    <w:rsid w:val="001B0E35"/>
    <w:rsid w:val="001B130C"/>
    <w:rsid w:val="001B1775"/>
    <w:rsid w:val="001B188D"/>
    <w:rsid w:val="001B1DFE"/>
    <w:rsid w:val="001B2430"/>
    <w:rsid w:val="001B2629"/>
    <w:rsid w:val="001B26FE"/>
    <w:rsid w:val="001B2E1E"/>
    <w:rsid w:val="001B304A"/>
    <w:rsid w:val="001B3651"/>
    <w:rsid w:val="001B3990"/>
    <w:rsid w:val="001B3A1E"/>
    <w:rsid w:val="001B4256"/>
    <w:rsid w:val="001B44AE"/>
    <w:rsid w:val="001B451D"/>
    <w:rsid w:val="001B5AFA"/>
    <w:rsid w:val="001B6431"/>
    <w:rsid w:val="001B6B65"/>
    <w:rsid w:val="001B7757"/>
    <w:rsid w:val="001C00A9"/>
    <w:rsid w:val="001C1044"/>
    <w:rsid w:val="001C11FC"/>
    <w:rsid w:val="001C15F9"/>
    <w:rsid w:val="001C1C52"/>
    <w:rsid w:val="001C1F00"/>
    <w:rsid w:val="001C2612"/>
    <w:rsid w:val="001C31FF"/>
    <w:rsid w:val="001C3328"/>
    <w:rsid w:val="001C3336"/>
    <w:rsid w:val="001C38F4"/>
    <w:rsid w:val="001C39F9"/>
    <w:rsid w:val="001C43E1"/>
    <w:rsid w:val="001C4437"/>
    <w:rsid w:val="001C4572"/>
    <w:rsid w:val="001C5960"/>
    <w:rsid w:val="001C5C0D"/>
    <w:rsid w:val="001C7651"/>
    <w:rsid w:val="001C7C5C"/>
    <w:rsid w:val="001D0219"/>
    <w:rsid w:val="001D0365"/>
    <w:rsid w:val="001D050D"/>
    <w:rsid w:val="001D157F"/>
    <w:rsid w:val="001D23B3"/>
    <w:rsid w:val="001D2715"/>
    <w:rsid w:val="001D2916"/>
    <w:rsid w:val="001D2A37"/>
    <w:rsid w:val="001D306D"/>
    <w:rsid w:val="001D34FC"/>
    <w:rsid w:val="001D3E3B"/>
    <w:rsid w:val="001D4064"/>
    <w:rsid w:val="001D46FC"/>
    <w:rsid w:val="001D4C1E"/>
    <w:rsid w:val="001D4C88"/>
    <w:rsid w:val="001D5B03"/>
    <w:rsid w:val="001D5C50"/>
    <w:rsid w:val="001D5D8F"/>
    <w:rsid w:val="001D5F7E"/>
    <w:rsid w:val="001D6008"/>
    <w:rsid w:val="001D63B0"/>
    <w:rsid w:val="001D6731"/>
    <w:rsid w:val="001D7078"/>
    <w:rsid w:val="001D71D4"/>
    <w:rsid w:val="001D7B60"/>
    <w:rsid w:val="001D7FBF"/>
    <w:rsid w:val="001E0623"/>
    <w:rsid w:val="001E0743"/>
    <w:rsid w:val="001E1CB6"/>
    <w:rsid w:val="001E2510"/>
    <w:rsid w:val="001E2909"/>
    <w:rsid w:val="001E3094"/>
    <w:rsid w:val="001E3532"/>
    <w:rsid w:val="001E39C1"/>
    <w:rsid w:val="001E3C33"/>
    <w:rsid w:val="001E50FD"/>
    <w:rsid w:val="001E544D"/>
    <w:rsid w:val="001E5D6C"/>
    <w:rsid w:val="001E69BD"/>
    <w:rsid w:val="001E7446"/>
    <w:rsid w:val="001E74EA"/>
    <w:rsid w:val="001E795C"/>
    <w:rsid w:val="001F064F"/>
    <w:rsid w:val="001F168F"/>
    <w:rsid w:val="001F2090"/>
    <w:rsid w:val="001F233C"/>
    <w:rsid w:val="001F27D9"/>
    <w:rsid w:val="001F2A68"/>
    <w:rsid w:val="001F2DD8"/>
    <w:rsid w:val="001F3C51"/>
    <w:rsid w:val="001F3F0E"/>
    <w:rsid w:val="001F4CFA"/>
    <w:rsid w:val="001F571B"/>
    <w:rsid w:val="001F688D"/>
    <w:rsid w:val="001F69A4"/>
    <w:rsid w:val="001F69D0"/>
    <w:rsid w:val="001F6ACB"/>
    <w:rsid w:val="001F6C07"/>
    <w:rsid w:val="001F6CDE"/>
    <w:rsid w:val="001F7BA3"/>
    <w:rsid w:val="0020070B"/>
    <w:rsid w:val="00200F7C"/>
    <w:rsid w:val="002015BE"/>
    <w:rsid w:val="002025B9"/>
    <w:rsid w:val="002033EC"/>
    <w:rsid w:val="00203D83"/>
    <w:rsid w:val="00204799"/>
    <w:rsid w:val="00204D86"/>
    <w:rsid w:val="0020506C"/>
    <w:rsid w:val="00205120"/>
    <w:rsid w:val="002055CA"/>
    <w:rsid w:val="00205A03"/>
    <w:rsid w:val="00205B67"/>
    <w:rsid w:val="00205DCE"/>
    <w:rsid w:val="002060D0"/>
    <w:rsid w:val="00206A58"/>
    <w:rsid w:val="00206BD0"/>
    <w:rsid w:val="00207369"/>
    <w:rsid w:val="00207509"/>
    <w:rsid w:val="0020774B"/>
    <w:rsid w:val="00207B6D"/>
    <w:rsid w:val="00207E3D"/>
    <w:rsid w:val="002103C0"/>
    <w:rsid w:val="00210DCF"/>
    <w:rsid w:val="002115B7"/>
    <w:rsid w:val="0021200D"/>
    <w:rsid w:val="00212625"/>
    <w:rsid w:val="00215155"/>
    <w:rsid w:val="002152B4"/>
    <w:rsid w:val="002155E6"/>
    <w:rsid w:val="002156E9"/>
    <w:rsid w:val="00215CBD"/>
    <w:rsid w:val="00215F23"/>
    <w:rsid w:val="00216709"/>
    <w:rsid w:val="00216C34"/>
    <w:rsid w:val="002204CE"/>
    <w:rsid w:val="002207B8"/>
    <w:rsid w:val="00221806"/>
    <w:rsid w:val="002219C2"/>
    <w:rsid w:val="002222BF"/>
    <w:rsid w:val="002223C0"/>
    <w:rsid w:val="00222815"/>
    <w:rsid w:val="00222DEF"/>
    <w:rsid w:val="002240C2"/>
    <w:rsid w:val="002245E8"/>
    <w:rsid w:val="00224B29"/>
    <w:rsid w:val="00225581"/>
    <w:rsid w:val="0022584D"/>
    <w:rsid w:val="00225906"/>
    <w:rsid w:val="00225A37"/>
    <w:rsid w:val="0022620F"/>
    <w:rsid w:val="00227722"/>
    <w:rsid w:val="00227A6E"/>
    <w:rsid w:val="00227C6E"/>
    <w:rsid w:val="0023071F"/>
    <w:rsid w:val="00230ECA"/>
    <w:rsid w:val="002341E1"/>
    <w:rsid w:val="002362F5"/>
    <w:rsid w:val="00236B76"/>
    <w:rsid w:val="00236EA4"/>
    <w:rsid w:val="002375BC"/>
    <w:rsid w:val="00240B10"/>
    <w:rsid w:val="00240CEC"/>
    <w:rsid w:val="00240FCC"/>
    <w:rsid w:val="00241A98"/>
    <w:rsid w:val="00241CB7"/>
    <w:rsid w:val="00242872"/>
    <w:rsid w:val="00242E10"/>
    <w:rsid w:val="00242E7C"/>
    <w:rsid w:val="002430DA"/>
    <w:rsid w:val="002433C1"/>
    <w:rsid w:val="0024354C"/>
    <w:rsid w:val="00243804"/>
    <w:rsid w:val="0024394B"/>
    <w:rsid w:val="002439AF"/>
    <w:rsid w:val="00243BA2"/>
    <w:rsid w:val="00243EA2"/>
    <w:rsid w:val="00243FC0"/>
    <w:rsid w:val="002447B4"/>
    <w:rsid w:val="00244CDE"/>
    <w:rsid w:val="002451DC"/>
    <w:rsid w:val="00245231"/>
    <w:rsid w:val="00245396"/>
    <w:rsid w:val="002456DF"/>
    <w:rsid w:val="00245FD1"/>
    <w:rsid w:val="0024623E"/>
    <w:rsid w:val="0024626C"/>
    <w:rsid w:val="00246862"/>
    <w:rsid w:val="002501C3"/>
    <w:rsid w:val="002503A9"/>
    <w:rsid w:val="00251E9C"/>
    <w:rsid w:val="00252222"/>
    <w:rsid w:val="002529D7"/>
    <w:rsid w:val="00253940"/>
    <w:rsid w:val="00254935"/>
    <w:rsid w:val="00254D2A"/>
    <w:rsid w:val="00254FFF"/>
    <w:rsid w:val="002563EE"/>
    <w:rsid w:val="002567FF"/>
    <w:rsid w:val="00256C61"/>
    <w:rsid w:val="00256FBB"/>
    <w:rsid w:val="00257525"/>
    <w:rsid w:val="00257905"/>
    <w:rsid w:val="00260383"/>
    <w:rsid w:val="002614C1"/>
    <w:rsid w:val="002615FE"/>
    <w:rsid w:val="00261780"/>
    <w:rsid w:val="00262486"/>
    <w:rsid w:val="0026296F"/>
    <w:rsid w:val="00263D2F"/>
    <w:rsid w:val="00263EAB"/>
    <w:rsid w:val="00263F6E"/>
    <w:rsid w:val="0026606C"/>
    <w:rsid w:val="00266520"/>
    <w:rsid w:val="00266DA0"/>
    <w:rsid w:val="00267018"/>
    <w:rsid w:val="002675BA"/>
    <w:rsid w:val="00267A67"/>
    <w:rsid w:val="002707B4"/>
    <w:rsid w:val="00271438"/>
    <w:rsid w:val="00272023"/>
    <w:rsid w:val="0027238E"/>
    <w:rsid w:val="00273492"/>
    <w:rsid w:val="00273BC2"/>
    <w:rsid w:val="00273C18"/>
    <w:rsid w:val="002746BA"/>
    <w:rsid w:val="00274DE7"/>
    <w:rsid w:val="00274ED3"/>
    <w:rsid w:val="00275511"/>
    <w:rsid w:val="002755F4"/>
    <w:rsid w:val="00275AF4"/>
    <w:rsid w:val="0027617B"/>
    <w:rsid w:val="00276232"/>
    <w:rsid w:val="00277142"/>
    <w:rsid w:val="00277578"/>
    <w:rsid w:val="00277ABE"/>
    <w:rsid w:val="00277B59"/>
    <w:rsid w:val="00277BF7"/>
    <w:rsid w:val="00280142"/>
    <w:rsid w:val="002806DC"/>
    <w:rsid w:val="0028088F"/>
    <w:rsid w:val="00281529"/>
    <w:rsid w:val="00281582"/>
    <w:rsid w:val="0028192E"/>
    <w:rsid w:val="00281ABD"/>
    <w:rsid w:val="00281BF9"/>
    <w:rsid w:val="00282057"/>
    <w:rsid w:val="00283105"/>
    <w:rsid w:val="00284803"/>
    <w:rsid w:val="00284A24"/>
    <w:rsid w:val="0028580B"/>
    <w:rsid w:val="00286756"/>
    <w:rsid w:val="002903F5"/>
    <w:rsid w:val="00290403"/>
    <w:rsid w:val="00290FEB"/>
    <w:rsid w:val="0029147D"/>
    <w:rsid w:val="00291C67"/>
    <w:rsid w:val="00292C08"/>
    <w:rsid w:val="00292F49"/>
    <w:rsid w:val="0029311A"/>
    <w:rsid w:val="002934AD"/>
    <w:rsid w:val="0029366E"/>
    <w:rsid w:val="002936BA"/>
    <w:rsid w:val="002938E4"/>
    <w:rsid w:val="00293A5F"/>
    <w:rsid w:val="00293C08"/>
    <w:rsid w:val="00293F50"/>
    <w:rsid w:val="00294170"/>
    <w:rsid w:val="00294995"/>
    <w:rsid w:val="00294B3C"/>
    <w:rsid w:val="00294C03"/>
    <w:rsid w:val="00294C6F"/>
    <w:rsid w:val="00295344"/>
    <w:rsid w:val="0029625F"/>
    <w:rsid w:val="0029640A"/>
    <w:rsid w:val="00296745"/>
    <w:rsid w:val="00296A21"/>
    <w:rsid w:val="002971DF"/>
    <w:rsid w:val="00297DEE"/>
    <w:rsid w:val="002A06D3"/>
    <w:rsid w:val="002A0CCF"/>
    <w:rsid w:val="002A144B"/>
    <w:rsid w:val="002A1B77"/>
    <w:rsid w:val="002A28BE"/>
    <w:rsid w:val="002A29F6"/>
    <w:rsid w:val="002A2D9F"/>
    <w:rsid w:val="002A30F4"/>
    <w:rsid w:val="002A389A"/>
    <w:rsid w:val="002A4999"/>
    <w:rsid w:val="002A4C28"/>
    <w:rsid w:val="002A65D6"/>
    <w:rsid w:val="002A6698"/>
    <w:rsid w:val="002A6CF0"/>
    <w:rsid w:val="002A7DD4"/>
    <w:rsid w:val="002B05A7"/>
    <w:rsid w:val="002B2270"/>
    <w:rsid w:val="002B32C6"/>
    <w:rsid w:val="002B39A0"/>
    <w:rsid w:val="002B3BA6"/>
    <w:rsid w:val="002B3F45"/>
    <w:rsid w:val="002B4359"/>
    <w:rsid w:val="002B44CC"/>
    <w:rsid w:val="002B4F2C"/>
    <w:rsid w:val="002B520B"/>
    <w:rsid w:val="002B522D"/>
    <w:rsid w:val="002B5256"/>
    <w:rsid w:val="002B5645"/>
    <w:rsid w:val="002B5B75"/>
    <w:rsid w:val="002B5F15"/>
    <w:rsid w:val="002B6348"/>
    <w:rsid w:val="002B6B51"/>
    <w:rsid w:val="002B711A"/>
    <w:rsid w:val="002B7BB9"/>
    <w:rsid w:val="002B7D99"/>
    <w:rsid w:val="002B7DF7"/>
    <w:rsid w:val="002C0B66"/>
    <w:rsid w:val="002C1109"/>
    <w:rsid w:val="002C1C4F"/>
    <w:rsid w:val="002C25D3"/>
    <w:rsid w:val="002C4784"/>
    <w:rsid w:val="002C4CAE"/>
    <w:rsid w:val="002C4E60"/>
    <w:rsid w:val="002C4EF0"/>
    <w:rsid w:val="002C6558"/>
    <w:rsid w:val="002C6A4B"/>
    <w:rsid w:val="002C748D"/>
    <w:rsid w:val="002C7654"/>
    <w:rsid w:val="002D05A1"/>
    <w:rsid w:val="002D07F7"/>
    <w:rsid w:val="002D164F"/>
    <w:rsid w:val="002D1A9F"/>
    <w:rsid w:val="002D22B4"/>
    <w:rsid w:val="002D3FE3"/>
    <w:rsid w:val="002D3FF2"/>
    <w:rsid w:val="002D41F5"/>
    <w:rsid w:val="002D439A"/>
    <w:rsid w:val="002D45B7"/>
    <w:rsid w:val="002D4F09"/>
    <w:rsid w:val="002D5124"/>
    <w:rsid w:val="002D5EEC"/>
    <w:rsid w:val="002D5F9F"/>
    <w:rsid w:val="002D5FD9"/>
    <w:rsid w:val="002D6B25"/>
    <w:rsid w:val="002D6DD2"/>
    <w:rsid w:val="002D6E91"/>
    <w:rsid w:val="002D77D5"/>
    <w:rsid w:val="002D7C11"/>
    <w:rsid w:val="002E0926"/>
    <w:rsid w:val="002E096F"/>
    <w:rsid w:val="002E1BC9"/>
    <w:rsid w:val="002E24E4"/>
    <w:rsid w:val="002E2A1F"/>
    <w:rsid w:val="002E2BF1"/>
    <w:rsid w:val="002E49B4"/>
    <w:rsid w:val="002E4B7B"/>
    <w:rsid w:val="002E578E"/>
    <w:rsid w:val="002E596D"/>
    <w:rsid w:val="002E5B0A"/>
    <w:rsid w:val="002E5D14"/>
    <w:rsid w:val="002E7172"/>
    <w:rsid w:val="002E7DAD"/>
    <w:rsid w:val="002F04D8"/>
    <w:rsid w:val="002F070D"/>
    <w:rsid w:val="002F07FB"/>
    <w:rsid w:val="002F0E23"/>
    <w:rsid w:val="002F0F64"/>
    <w:rsid w:val="002F12A5"/>
    <w:rsid w:val="002F147F"/>
    <w:rsid w:val="002F2000"/>
    <w:rsid w:val="002F2093"/>
    <w:rsid w:val="002F3128"/>
    <w:rsid w:val="002F3260"/>
    <w:rsid w:val="002F32FD"/>
    <w:rsid w:val="002F35A0"/>
    <w:rsid w:val="002F3794"/>
    <w:rsid w:val="002F3B9C"/>
    <w:rsid w:val="002F408C"/>
    <w:rsid w:val="002F442B"/>
    <w:rsid w:val="002F511B"/>
    <w:rsid w:val="002F51B7"/>
    <w:rsid w:val="002F5274"/>
    <w:rsid w:val="002F6333"/>
    <w:rsid w:val="002F6943"/>
    <w:rsid w:val="002F6AD2"/>
    <w:rsid w:val="002F6CCD"/>
    <w:rsid w:val="002F6D99"/>
    <w:rsid w:val="002F718E"/>
    <w:rsid w:val="002F7BE3"/>
    <w:rsid w:val="003005EC"/>
    <w:rsid w:val="0030060A"/>
    <w:rsid w:val="00300A06"/>
    <w:rsid w:val="00303021"/>
    <w:rsid w:val="00303958"/>
    <w:rsid w:val="0030395B"/>
    <w:rsid w:val="00303F12"/>
    <w:rsid w:val="003041B5"/>
    <w:rsid w:val="00304DE6"/>
    <w:rsid w:val="0030548D"/>
    <w:rsid w:val="00305766"/>
    <w:rsid w:val="003062A1"/>
    <w:rsid w:val="0030644A"/>
    <w:rsid w:val="00306A37"/>
    <w:rsid w:val="003079FE"/>
    <w:rsid w:val="00307EB5"/>
    <w:rsid w:val="00310099"/>
    <w:rsid w:val="0031018F"/>
    <w:rsid w:val="003107B3"/>
    <w:rsid w:val="00310B81"/>
    <w:rsid w:val="00310EC6"/>
    <w:rsid w:val="00310F64"/>
    <w:rsid w:val="00311B02"/>
    <w:rsid w:val="00311C3A"/>
    <w:rsid w:val="00312467"/>
    <w:rsid w:val="00312773"/>
    <w:rsid w:val="0031341E"/>
    <w:rsid w:val="00313C13"/>
    <w:rsid w:val="00313D92"/>
    <w:rsid w:val="00313ED7"/>
    <w:rsid w:val="00313EEC"/>
    <w:rsid w:val="00314EA8"/>
    <w:rsid w:val="0031524A"/>
    <w:rsid w:val="00315780"/>
    <w:rsid w:val="00315C44"/>
    <w:rsid w:val="00316831"/>
    <w:rsid w:val="00316DA9"/>
    <w:rsid w:val="00316ED8"/>
    <w:rsid w:val="003206A4"/>
    <w:rsid w:val="00320C6B"/>
    <w:rsid w:val="00320F76"/>
    <w:rsid w:val="003214D5"/>
    <w:rsid w:val="00321BE5"/>
    <w:rsid w:val="0032203A"/>
    <w:rsid w:val="00322229"/>
    <w:rsid w:val="00322349"/>
    <w:rsid w:val="00322419"/>
    <w:rsid w:val="003228CB"/>
    <w:rsid w:val="00322C0F"/>
    <w:rsid w:val="00322D9C"/>
    <w:rsid w:val="00323135"/>
    <w:rsid w:val="00323252"/>
    <w:rsid w:val="00323475"/>
    <w:rsid w:val="003236BB"/>
    <w:rsid w:val="003238B6"/>
    <w:rsid w:val="00323E7A"/>
    <w:rsid w:val="00325614"/>
    <w:rsid w:val="00326347"/>
    <w:rsid w:val="00326CCE"/>
    <w:rsid w:val="00326EB7"/>
    <w:rsid w:val="003270E8"/>
    <w:rsid w:val="00330243"/>
    <w:rsid w:val="00330268"/>
    <w:rsid w:val="00330CB7"/>
    <w:rsid w:val="00330E50"/>
    <w:rsid w:val="00332340"/>
    <w:rsid w:val="003327C9"/>
    <w:rsid w:val="003327D0"/>
    <w:rsid w:val="003330CC"/>
    <w:rsid w:val="0033362D"/>
    <w:rsid w:val="00333ABD"/>
    <w:rsid w:val="00333AE3"/>
    <w:rsid w:val="00334084"/>
    <w:rsid w:val="003342A5"/>
    <w:rsid w:val="003349FE"/>
    <w:rsid w:val="00336988"/>
    <w:rsid w:val="00336E75"/>
    <w:rsid w:val="00337579"/>
    <w:rsid w:val="00337C7E"/>
    <w:rsid w:val="00340709"/>
    <w:rsid w:val="00340861"/>
    <w:rsid w:val="00340C56"/>
    <w:rsid w:val="00341D52"/>
    <w:rsid w:val="003423BA"/>
    <w:rsid w:val="003425C8"/>
    <w:rsid w:val="00342A49"/>
    <w:rsid w:val="0034343B"/>
    <w:rsid w:val="0034370F"/>
    <w:rsid w:val="00344135"/>
    <w:rsid w:val="00344645"/>
    <w:rsid w:val="00344BC5"/>
    <w:rsid w:val="00344C44"/>
    <w:rsid w:val="003455DD"/>
    <w:rsid w:val="00345884"/>
    <w:rsid w:val="003462CC"/>
    <w:rsid w:val="00346436"/>
    <w:rsid w:val="00346847"/>
    <w:rsid w:val="00347AD0"/>
    <w:rsid w:val="00347B04"/>
    <w:rsid w:val="00347BBC"/>
    <w:rsid w:val="00351458"/>
    <w:rsid w:val="00351588"/>
    <w:rsid w:val="00351669"/>
    <w:rsid w:val="00351777"/>
    <w:rsid w:val="00351840"/>
    <w:rsid w:val="00351FBE"/>
    <w:rsid w:val="00353642"/>
    <w:rsid w:val="00353985"/>
    <w:rsid w:val="00354CE8"/>
    <w:rsid w:val="0035552F"/>
    <w:rsid w:val="003556D5"/>
    <w:rsid w:val="003564C6"/>
    <w:rsid w:val="00356961"/>
    <w:rsid w:val="003571D7"/>
    <w:rsid w:val="003576C0"/>
    <w:rsid w:val="0035785D"/>
    <w:rsid w:val="00357FB2"/>
    <w:rsid w:val="0036043C"/>
    <w:rsid w:val="00360EDC"/>
    <w:rsid w:val="00361F0F"/>
    <w:rsid w:val="00361F5D"/>
    <w:rsid w:val="00362443"/>
    <w:rsid w:val="00365A54"/>
    <w:rsid w:val="00365EB7"/>
    <w:rsid w:val="00366472"/>
    <w:rsid w:val="00367535"/>
    <w:rsid w:val="00367B3B"/>
    <w:rsid w:val="00367D45"/>
    <w:rsid w:val="0037030F"/>
    <w:rsid w:val="0037052C"/>
    <w:rsid w:val="00370CF4"/>
    <w:rsid w:val="0037103C"/>
    <w:rsid w:val="00371608"/>
    <w:rsid w:val="00371AE3"/>
    <w:rsid w:val="00371D28"/>
    <w:rsid w:val="00371D67"/>
    <w:rsid w:val="00372A97"/>
    <w:rsid w:val="003738C0"/>
    <w:rsid w:val="0037543E"/>
    <w:rsid w:val="003755BA"/>
    <w:rsid w:val="0037567C"/>
    <w:rsid w:val="00375775"/>
    <w:rsid w:val="00375DC0"/>
    <w:rsid w:val="0037637E"/>
    <w:rsid w:val="00376893"/>
    <w:rsid w:val="0037698D"/>
    <w:rsid w:val="00377483"/>
    <w:rsid w:val="00377863"/>
    <w:rsid w:val="0038010A"/>
    <w:rsid w:val="00381274"/>
    <w:rsid w:val="003824FE"/>
    <w:rsid w:val="0038255E"/>
    <w:rsid w:val="003825BF"/>
    <w:rsid w:val="00382C62"/>
    <w:rsid w:val="00382CD7"/>
    <w:rsid w:val="00382E1C"/>
    <w:rsid w:val="00382FA5"/>
    <w:rsid w:val="0038321B"/>
    <w:rsid w:val="00383423"/>
    <w:rsid w:val="003834FA"/>
    <w:rsid w:val="0038351A"/>
    <w:rsid w:val="00383D13"/>
    <w:rsid w:val="003849CF"/>
    <w:rsid w:val="00384ADD"/>
    <w:rsid w:val="00384D63"/>
    <w:rsid w:val="00384EBB"/>
    <w:rsid w:val="00385453"/>
    <w:rsid w:val="00385523"/>
    <w:rsid w:val="00385CAD"/>
    <w:rsid w:val="0038622A"/>
    <w:rsid w:val="00386E46"/>
    <w:rsid w:val="00386ED2"/>
    <w:rsid w:val="00387436"/>
    <w:rsid w:val="00387C50"/>
    <w:rsid w:val="00387CBB"/>
    <w:rsid w:val="003900B9"/>
    <w:rsid w:val="00390BDB"/>
    <w:rsid w:val="00391C1D"/>
    <w:rsid w:val="00391F93"/>
    <w:rsid w:val="00392A42"/>
    <w:rsid w:val="00392AA6"/>
    <w:rsid w:val="00392FAC"/>
    <w:rsid w:val="00393F2C"/>
    <w:rsid w:val="00394775"/>
    <w:rsid w:val="00394D04"/>
    <w:rsid w:val="00396B83"/>
    <w:rsid w:val="0039701C"/>
    <w:rsid w:val="00397AF4"/>
    <w:rsid w:val="003A0118"/>
    <w:rsid w:val="003A01E5"/>
    <w:rsid w:val="003A02CE"/>
    <w:rsid w:val="003A0547"/>
    <w:rsid w:val="003A05CF"/>
    <w:rsid w:val="003A09F7"/>
    <w:rsid w:val="003A0BEF"/>
    <w:rsid w:val="003A1DEB"/>
    <w:rsid w:val="003A2248"/>
    <w:rsid w:val="003A2393"/>
    <w:rsid w:val="003A371A"/>
    <w:rsid w:val="003A3A4D"/>
    <w:rsid w:val="003A3E19"/>
    <w:rsid w:val="003A3ED7"/>
    <w:rsid w:val="003A41B8"/>
    <w:rsid w:val="003A5808"/>
    <w:rsid w:val="003A6090"/>
    <w:rsid w:val="003A629A"/>
    <w:rsid w:val="003A667C"/>
    <w:rsid w:val="003A679F"/>
    <w:rsid w:val="003A6B21"/>
    <w:rsid w:val="003A7060"/>
    <w:rsid w:val="003A7303"/>
    <w:rsid w:val="003A7613"/>
    <w:rsid w:val="003A77C7"/>
    <w:rsid w:val="003B05D8"/>
    <w:rsid w:val="003B0684"/>
    <w:rsid w:val="003B0F76"/>
    <w:rsid w:val="003B0FF9"/>
    <w:rsid w:val="003B1193"/>
    <w:rsid w:val="003B16DA"/>
    <w:rsid w:val="003B17A9"/>
    <w:rsid w:val="003B1A0D"/>
    <w:rsid w:val="003B215C"/>
    <w:rsid w:val="003B37C5"/>
    <w:rsid w:val="003B5398"/>
    <w:rsid w:val="003B564C"/>
    <w:rsid w:val="003B5826"/>
    <w:rsid w:val="003B5927"/>
    <w:rsid w:val="003B62AC"/>
    <w:rsid w:val="003B665C"/>
    <w:rsid w:val="003B66CD"/>
    <w:rsid w:val="003B683A"/>
    <w:rsid w:val="003B7108"/>
    <w:rsid w:val="003B777F"/>
    <w:rsid w:val="003B7EF8"/>
    <w:rsid w:val="003C00A5"/>
    <w:rsid w:val="003C0DD4"/>
    <w:rsid w:val="003C0E20"/>
    <w:rsid w:val="003C0F96"/>
    <w:rsid w:val="003C0FA0"/>
    <w:rsid w:val="003C13C6"/>
    <w:rsid w:val="003C2993"/>
    <w:rsid w:val="003C329E"/>
    <w:rsid w:val="003C3428"/>
    <w:rsid w:val="003C37B6"/>
    <w:rsid w:val="003C38ED"/>
    <w:rsid w:val="003C3F57"/>
    <w:rsid w:val="003C3FC1"/>
    <w:rsid w:val="003C4426"/>
    <w:rsid w:val="003C5673"/>
    <w:rsid w:val="003C57D5"/>
    <w:rsid w:val="003C5D8D"/>
    <w:rsid w:val="003C5DB4"/>
    <w:rsid w:val="003C6A78"/>
    <w:rsid w:val="003C6B55"/>
    <w:rsid w:val="003C7843"/>
    <w:rsid w:val="003D0B81"/>
    <w:rsid w:val="003D0BFF"/>
    <w:rsid w:val="003D0EA9"/>
    <w:rsid w:val="003D1822"/>
    <w:rsid w:val="003D2392"/>
    <w:rsid w:val="003D2C1D"/>
    <w:rsid w:val="003D2F37"/>
    <w:rsid w:val="003D36ED"/>
    <w:rsid w:val="003D3E60"/>
    <w:rsid w:val="003D48DA"/>
    <w:rsid w:val="003D49B4"/>
    <w:rsid w:val="003D4CE5"/>
    <w:rsid w:val="003D4D4E"/>
    <w:rsid w:val="003D4FF8"/>
    <w:rsid w:val="003D5608"/>
    <w:rsid w:val="003D5951"/>
    <w:rsid w:val="003D5D9C"/>
    <w:rsid w:val="003D619E"/>
    <w:rsid w:val="003D65B4"/>
    <w:rsid w:val="003D6BBF"/>
    <w:rsid w:val="003D7362"/>
    <w:rsid w:val="003D7EDD"/>
    <w:rsid w:val="003E09E1"/>
    <w:rsid w:val="003E0F8A"/>
    <w:rsid w:val="003E14AC"/>
    <w:rsid w:val="003E15A0"/>
    <w:rsid w:val="003E21B3"/>
    <w:rsid w:val="003E23B9"/>
    <w:rsid w:val="003E2456"/>
    <w:rsid w:val="003E3316"/>
    <w:rsid w:val="003E3352"/>
    <w:rsid w:val="003E41EA"/>
    <w:rsid w:val="003E44E5"/>
    <w:rsid w:val="003E5344"/>
    <w:rsid w:val="003E537D"/>
    <w:rsid w:val="003E5900"/>
    <w:rsid w:val="003E606C"/>
    <w:rsid w:val="003E7924"/>
    <w:rsid w:val="003E7A5A"/>
    <w:rsid w:val="003F030C"/>
    <w:rsid w:val="003F040B"/>
    <w:rsid w:val="003F06E7"/>
    <w:rsid w:val="003F1865"/>
    <w:rsid w:val="003F19EC"/>
    <w:rsid w:val="003F19FF"/>
    <w:rsid w:val="003F1D6A"/>
    <w:rsid w:val="003F22EA"/>
    <w:rsid w:val="003F26B1"/>
    <w:rsid w:val="003F278B"/>
    <w:rsid w:val="003F343F"/>
    <w:rsid w:val="003F3679"/>
    <w:rsid w:val="003F3BE8"/>
    <w:rsid w:val="003F3FC7"/>
    <w:rsid w:val="003F40A1"/>
    <w:rsid w:val="003F491E"/>
    <w:rsid w:val="003F50F9"/>
    <w:rsid w:val="003F55DB"/>
    <w:rsid w:val="003F68F9"/>
    <w:rsid w:val="003F6903"/>
    <w:rsid w:val="003F7F42"/>
    <w:rsid w:val="003F7FAC"/>
    <w:rsid w:val="00400BC1"/>
    <w:rsid w:val="00400EE5"/>
    <w:rsid w:val="00402208"/>
    <w:rsid w:val="00402B8E"/>
    <w:rsid w:val="00402D76"/>
    <w:rsid w:val="00402E6D"/>
    <w:rsid w:val="004035DE"/>
    <w:rsid w:val="00403612"/>
    <w:rsid w:val="004038B9"/>
    <w:rsid w:val="00403A77"/>
    <w:rsid w:val="00403F9B"/>
    <w:rsid w:val="00404190"/>
    <w:rsid w:val="0040425F"/>
    <w:rsid w:val="00404CE9"/>
    <w:rsid w:val="0040508A"/>
    <w:rsid w:val="00405618"/>
    <w:rsid w:val="00405E21"/>
    <w:rsid w:val="00405F7C"/>
    <w:rsid w:val="004066DE"/>
    <w:rsid w:val="00406ECA"/>
    <w:rsid w:val="00407606"/>
    <w:rsid w:val="0041052C"/>
    <w:rsid w:val="00410633"/>
    <w:rsid w:val="00410F27"/>
    <w:rsid w:val="004110DD"/>
    <w:rsid w:val="00411E8B"/>
    <w:rsid w:val="00412A94"/>
    <w:rsid w:val="004130A7"/>
    <w:rsid w:val="004133D5"/>
    <w:rsid w:val="00413542"/>
    <w:rsid w:val="0041375A"/>
    <w:rsid w:val="00413A7D"/>
    <w:rsid w:val="00413B2C"/>
    <w:rsid w:val="00413C05"/>
    <w:rsid w:val="00414DCE"/>
    <w:rsid w:val="004151B5"/>
    <w:rsid w:val="00417695"/>
    <w:rsid w:val="00417CC8"/>
    <w:rsid w:val="00420C42"/>
    <w:rsid w:val="00420CA6"/>
    <w:rsid w:val="00420F4A"/>
    <w:rsid w:val="004217D5"/>
    <w:rsid w:val="0042198C"/>
    <w:rsid w:val="00421BDD"/>
    <w:rsid w:val="00421CEA"/>
    <w:rsid w:val="00421E7A"/>
    <w:rsid w:val="00421FAD"/>
    <w:rsid w:val="0042210A"/>
    <w:rsid w:val="00422393"/>
    <w:rsid w:val="004225C9"/>
    <w:rsid w:val="004229CE"/>
    <w:rsid w:val="00422CA2"/>
    <w:rsid w:val="00422EDF"/>
    <w:rsid w:val="004230EC"/>
    <w:rsid w:val="0042360B"/>
    <w:rsid w:val="004240DB"/>
    <w:rsid w:val="00424F71"/>
    <w:rsid w:val="00425057"/>
    <w:rsid w:val="0042514A"/>
    <w:rsid w:val="0042526A"/>
    <w:rsid w:val="00425351"/>
    <w:rsid w:val="00425722"/>
    <w:rsid w:val="00426060"/>
    <w:rsid w:val="00426A47"/>
    <w:rsid w:val="00427938"/>
    <w:rsid w:val="00427AEC"/>
    <w:rsid w:val="00430105"/>
    <w:rsid w:val="00430395"/>
    <w:rsid w:val="00430C23"/>
    <w:rsid w:val="00431546"/>
    <w:rsid w:val="004318B9"/>
    <w:rsid w:val="00431C5D"/>
    <w:rsid w:val="00431F4C"/>
    <w:rsid w:val="004323ED"/>
    <w:rsid w:val="00432440"/>
    <w:rsid w:val="00432F32"/>
    <w:rsid w:val="004339D3"/>
    <w:rsid w:val="0043413F"/>
    <w:rsid w:val="00434E21"/>
    <w:rsid w:val="00435674"/>
    <w:rsid w:val="004364C2"/>
    <w:rsid w:val="00436F8D"/>
    <w:rsid w:val="0043726B"/>
    <w:rsid w:val="0043744A"/>
    <w:rsid w:val="00437A5A"/>
    <w:rsid w:val="004413E9"/>
    <w:rsid w:val="004420F1"/>
    <w:rsid w:val="0044215D"/>
    <w:rsid w:val="004426E6"/>
    <w:rsid w:val="00442A06"/>
    <w:rsid w:val="00442B6D"/>
    <w:rsid w:val="00443575"/>
    <w:rsid w:val="00444329"/>
    <w:rsid w:val="0044437B"/>
    <w:rsid w:val="00444818"/>
    <w:rsid w:val="00444918"/>
    <w:rsid w:val="00444FD1"/>
    <w:rsid w:val="00445069"/>
    <w:rsid w:val="00445072"/>
    <w:rsid w:val="00445105"/>
    <w:rsid w:val="00445DC7"/>
    <w:rsid w:val="00445E29"/>
    <w:rsid w:val="004468F2"/>
    <w:rsid w:val="00446A6E"/>
    <w:rsid w:val="00447E22"/>
    <w:rsid w:val="00447F5C"/>
    <w:rsid w:val="00447F6B"/>
    <w:rsid w:val="00450311"/>
    <w:rsid w:val="00451E64"/>
    <w:rsid w:val="0045218F"/>
    <w:rsid w:val="00452989"/>
    <w:rsid w:val="00452F6D"/>
    <w:rsid w:val="00453139"/>
    <w:rsid w:val="00453759"/>
    <w:rsid w:val="0045457A"/>
    <w:rsid w:val="00454C21"/>
    <w:rsid w:val="004550DD"/>
    <w:rsid w:val="0045534E"/>
    <w:rsid w:val="00455E84"/>
    <w:rsid w:val="0045715A"/>
    <w:rsid w:val="00457B15"/>
    <w:rsid w:val="00461862"/>
    <w:rsid w:val="00461B1E"/>
    <w:rsid w:val="00461EC6"/>
    <w:rsid w:val="0046203A"/>
    <w:rsid w:val="00462419"/>
    <w:rsid w:val="00462511"/>
    <w:rsid w:val="00462A49"/>
    <w:rsid w:val="00463907"/>
    <w:rsid w:val="0046587F"/>
    <w:rsid w:val="00465C1D"/>
    <w:rsid w:val="00465DA8"/>
    <w:rsid w:val="00466A69"/>
    <w:rsid w:val="004674B6"/>
    <w:rsid w:val="004677ED"/>
    <w:rsid w:val="00467D73"/>
    <w:rsid w:val="00470A65"/>
    <w:rsid w:val="00470CF7"/>
    <w:rsid w:val="00471620"/>
    <w:rsid w:val="00472059"/>
    <w:rsid w:val="0047244A"/>
    <w:rsid w:val="00472567"/>
    <w:rsid w:val="004728B1"/>
    <w:rsid w:val="0047377E"/>
    <w:rsid w:val="00473B01"/>
    <w:rsid w:val="00474794"/>
    <w:rsid w:val="00474D9C"/>
    <w:rsid w:val="00474FD7"/>
    <w:rsid w:val="0047519A"/>
    <w:rsid w:val="00475DC5"/>
    <w:rsid w:val="00475DF3"/>
    <w:rsid w:val="0047668E"/>
    <w:rsid w:val="004776ED"/>
    <w:rsid w:val="00477CD3"/>
    <w:rsid w:val="00477D08"/>
    <w:rsid w:val="00480460"/>
    <w:rsid w:val="004808AF"/>
    <w:rsid w:val="00480E63"/>
    <w:rsid w:val="00481109"/>
    <w:rsid w:val="00481CBD"/>
    <w:rsid w:val="00481E90"/>
    <w:rsid w:val="00482044"/>
    <w:rsid w:val="00482052"/>
    <w:rsid w:val="00482323"/>
    <w:rsid w:val="00482AC9"/>
    <w:rsid w:val="004836D7"/>
    <w:rsid w:val="00483F07"/>
    <w:rsid w:val="0048438A"/>
    <w:rsid w:val="00485E0A"/>
    <w:rsid w:val="00486C15"/>
    <w:rsid w:val="00486E0A"/>
    <w:rsid w:val="00486E80"/>
    <w:rsid w:val="00487B04"/>
    <w:rsid w:val="00487C10"/>
    <w:rsid w:val="00487F0C"/>
    <w:rsid w:val="00487F8E"/>
    <w:rsid w:val="0049117A"/>
    <w:rsid w:val="00491377"/>
    <w:rsid w:val="0049182B"/>
    <w:rsid w:val="00491A72"/>
    <w:rsid w:val="00491DAE"/>
    <w:rsid w:val="00491E0F"/>
    <w:rsid w:val="004929ED"/>
    <w:rsid w:val="00493162"/>
    <w:rsid w:val="00493292"/>
    <w:rsid w:val="0049339E"/>
    <w:rsid w:val="00493C0D"/>
    <w:rsid w:val="0049449A"/>
    <w:rsid w:val="004956CE"/>
    <w:rsid w:val="0049595A"/>
    <w:rsid w:val="004966F6"/>
    <w:rsid w:val="00496E60"/>
    <w:rsid w:val="00497223"/>
    <w:rsid w:val="00497DBE"/>
    <w:rsid w:val="00497E21"/>
    <w:rsid w:val="00497E5A"/>
    <w:rsid w:val="004A01D1"/>
    <w:rsid w:val="004A040F"/>
    <w:rsid w:val="004A0CDA"/>
    <w:rsid w:val="004A0D45"/>
    <w:rsid w:val="004A14DF"/>
    <w:rsid w:val="004A1FAB"/>
    <w:rsid w:val="004A2008"/>
    <w:rsid w:val="004A22E9"/>
    <w:rsid w:val="004A23EA"/>
    <w:rsid w:val="004A2EB8"/>
    <w:rsid w:val="004A3503"/>
    <w:rsid w:val="004A352D"/>
    <w:rsid w:val="004A3F66"/>
    <w:rsid w:val="004A3FA8"/>
    <w:rsid w:val="004A403D"/>
    <w:rsid w:val="004A5DF0"/>
    <w:rsid w:val="004A65C1"/>
    <w:rsid w:val="004A746C"/>
    <w:rsid w:val="004A7477"/>
    <w:rsid w:val="004A7F9F"/>
    <w:rsid w:val="004B029D"/>
    <w:rsid w:val="004B03AA"/>
    <w:rsid w:val="004B0A70"/>
    <w:rsid w:val="004B0C9A"/>
    <w:rsid w:val="004B0D08"/>
    <w:rsid w:val="004B1C75"/>
    <w:rsid w:val="004B1D46"/>
    <w:rsid w:val="004B1D94"/>
    <w:rsid w:val="004B2105"/>
    <w:rsid w:val="004B259B"/>
    <w:rsid w:val="004B2C47"/>
    <w:rsid w:val="004B2D7B"/>
    <w:rsid w:val="004B2D90"/>
    <w:rsid w:val="004B37CA"/>
    <w:rsid w:val="004B56BE"/>
    <w:rsid w:val="004B60A4"/>
    <w:rsid w:val="004B6337"/>
    <w:rsid w:val="004B6ACB"/>
    <w:rsid w:val="004B72FB"/>
    <w:rsid w:val="004B7664"/>
    <w:rsid w:val="004B7715"/>
    <w:rsid w:val="004B7A18"/>
    <w:rsid w:val="004B7ACF"/>
    <w:rsid w:val="004B7E75"/>
    <w:rsid w:val="004C0B53"/>
    <w:rsid w:val="004C0F66"/>
    <w:rsid w:val="004C1590"/>
    <w:rsid w:val="004C1D19"/>
    <w:rsid w:val="004C2665"/>
    <w:rsid w:val="004C29E6"/>
    <w:rsid w:val="004C2A48"/>
    <w:rsid w:val="004C2F60"/>
    <w:rsid w:val="004C3583"/>
    <w:rsid w:val="004C4BD2"/>
    <w:rsid w:val="004C5580"/>
    <w:rsid w:val="004C585D"/>
    <w:rsid w:val="004C635B"/>
    <w:rsid w:val="004C6530"/>
    <w:rsid w:val="004C6B6D"/>
    <w:rsid w:val="004C70F1"/>
    <w:rsid w:val="004C7D42"/>
    <w:rsid w:val="004D05A0"/>
    <w:rsid w:val="004D0F36"/>
    <w:rsid w:val="004D159F"/>
    <w:rsid w:val="004D210E"/>
    <w:rsid w:val="004D2754"/>
    <w:rsid w:val="004D3638"/>
    <w:rsid w:val="004D3A89"/>
    <w:rsid w:val="004D3C3E"/>
    <w:rsid w:val="004D417A"/>
    <w:rsid w:val="004D4353"/>
    <w:rsid w:val="004D46D1"/>
    <w:rsid w:val="004D4A48"/>
    <w:rsid w:val="004D4B05"/>
    <w:rsid w:val="004D4C6F"/>
    <w:rsid w:val="004D4FCE"/>
    <w:rsid w:val="004D55BB"/>
    <w:rsid w:val="004D5DA1"/>
    <w:rsid w:val="004D5E68"/>
    <w:rsid w:val="004D6B40"/>
    <w:rsid w:val="004D7065"/>
    <w:rsid w:val="004E031F"/>
    <w:rsid w:val="004E06E6"/>
    <w:rsid w:val="004E0A91"/>
    <w:rsid w:val="004E3545"/>
    <w:rsid w:val="004E44B5"/>
    <w:rsid w:val="004E4934"/>
    <w:rsid w:val="004E500A"/>
    <w:rsid w:val="004E50BC"/>
    <w:rsid w:val="004E5192"/>
    <w:rsid w:val="004E58A0"/>
    <w:rsid w:val="004E6292"/>
    <w:rsid w:val="004E6652"/>
    <w:rsid w:val="004E6911"/>
    <w:rsid w:val="004E6A97"/>
    <w:rsid w:val="004E6ADA"/>
    <w:rsid w:val="004E7450"/>
    <w:rsid w:val="004E7B8A"/>
    <w:rsid w:val="004F0C8D"/>
    <w:rsid w:val="004F1499"/>
    <w:rsid w:val="004F19D0"/>
    <w:rsid w:val="004F2F73"/>
    <w:rsid w:val="004F4D1C"/>
    <w:rsid w:val="004F5077"/>
    <w:rsid w:val="004F53B1"/>
    <w:rsid w:val="004F587D"/>
    <w:rsid w:val="004F5C3C"/>
    <w:rsid w:val="004F5EFD"/>
    <w:rsid w:val="004F692C"/>
    <w:rsid w:val="004F6A93"/>
    <w:rsid w:val="004F70F7"/>
    <w:rsid w:val="00500219"/>
    <w:rsid w:val="00500843"/>
    <w:rsid w:val="005011CA"/>
    <w:rsid w:val="00501BDB"/>
    <w:rsid w:val="00501FC4"/>
    <w:rsid w:val="00502236"/>
    <w:rsid w:val="00502B0A"/>
    <w:rsid w:val="0050334E"/>
    <w:rsid w:val="005040B1"/>
    <w:rsid w:val="005046F1"/>
    <w:rsid w:val="00505678"/>
    <w:rsid w:val="00505BBF"/>
    <w:rsid w:val="005068BC"/>
    <w:rsid w:val="005078EC"/>
    <w:rsid w:val="00507C83"/>
    <w:rsid w:val="005100F4"/>
    <w:rsid w:val="00510298"/>
    <w:rsid w:val="00510B40"/>
    <w:rsid w:val="00511D48"/>
    <w:rsid w:val="00512F56"/>
    <w:rsid w:val="005133FE"/>
    <w:rsid w:val="005144EB"/>
    <w:rsid w:val="00514A51"/>
    <w:rsid w:val="00514DAC"/>
    <w:rsid w:val="005158FA"/>
    <w:rsid w:val="00515A1E"/>
    <w:rsid w:val="00515C0B"/>
    <w:rsid w:val="005166D8"/>
    <w:rsid w:val="00516A1C"/>
    <w:rsid w:val="00517CCD"/>
    <w:rsid w:val="00517E12"/>
    <w:rsid w:val="0052013F"/>
    <w:rsid w:val="00520A0A"/>
    <w:rsid w:val="00520DE4"/>
    <w:rsid w:val="005210A0"/>
    <w:rsid w:val="00521AAC"/>
    <w:rsid w:val="00521D29"/>
    <w:rsid w:val="00522776"/>
    <w:rsid w:val="00522892"/>
    <w:rsid w:val="005235FB"/>
    <w:rsid w:val="005240C8"/>
    <w:rsid w:val="00526B1D"/>
    <w:rsid w:val="00530536"/>
    <w:rsid w:val="005312B3"/>
    <w:rsid w:val="005312DC"/>
    <w:rsid w:val="00531B99"/>
    <w:rsid w:val="00531CD6"/>
    <w:rsid w:val="005320DA"/>
    <w:rsid w:val="0053256F"/>
    <w:rsid w:val="00533D28"/>
    <w:rsid w:val="00533F03"/>
    <w:rsid w:val="00534053"/>
    <w:rsid w:val="00534AC1"/>
    <w:rsid w:val="00534BEB"/>
    <w:rsid w:val="00534EBF"/>
    <w:rsid w:val="00535481"/>
    <w:rsid w:val="00535D29"/>
    <w:rsid w:val="0053701D"/>
    <w:rsid w:val="005375E8"/>
    <w:rsid w:val="00537682"/>
    <w:rsid w:val="00537C3C"/>
    <w:rsid w:val="005401A1"/>
    <w:rsid w:val="00540265"/>
    <w:rsid w:val="00540ADE"/>
    <w:rsid w:val="00540E34"/>
    <w:rsid w:val="0054104F"/>
    <w:rsid w:val="00541291"/>
    <w:rsid w:val="0054171E"/>
    <w:rsid w:val="00541858"/>
    <w:rsid w:val="00541C14"/>
    <w:rsid w:val="00541E99"/>
    <w:rsid w:val="00542FEA"/>
    <w:rsid w:val="0054374F"/>
    <w:rsid w:val="00544B48"/>
    <w:rsid w:val="005450A6"/>
    <w:rsid w:val="00545439"/>
    <w:rsid w:val="00545B8D"/>
    <w:rsid w:val="00546856"/>
    <w:rsid w:val="00546A62"/>
    <w:rsid w:val="00546E95"/>
    <w:rsid w:val="00547C83"/>
    <w:rsid w:val="00550505"/>
    <w:rsid w:val="005508AC"/>
    <w:rsid w:val="00550EBA"/>
    <w:rsid w:val="00550F73"/>
    <w:rsid w:val="005514FD"/>
    <w:rsid w:val="005516DB"/>
    <w:rsid w:val="0055199E"/>
    <w:rsid w:val="005528B8"/>
    <w:rsid w:val="00552B6B"/>
    <w:rsid w:val="00552E3B"/>
    <w:rsid w:val="00552F60"/>
    <w:rsid w:val="005535A8"/>
    <w:rsid w:val="00553F82"/>
    <w:rsid w:val="00554055"/>
    <w:rsid w:val="00555B43"/>
    <w:rsid w:val="00555BB8"/>
    <w:rsid w:val="00556248"/>
    <w:rsid w:val="0055689C"/>
    <w:rsid w:val="00556D10"/>
    <w:rsid w:val="0056065C"/>
    <w:rsid w:val="00560BA3"/>
    <w:rsid w:val="00560F83"/>
    <w:rsid w:val="00561681"/>
    <w:rsid w:val="00561BB9"/>
    <w:rsid w:val="00562D8C"/>
    <w:rsid w:val="005635E2"/>
    <w:rsid w:val="0056410E"/>
    <w:rsid w:val="005643EF"/>
    <w:rsid w:val="00564573"/>
    <w:rsid w:val="00564812"/>
    <w:rsid w:val="0056496C"/>
    <w:rsid w:val="00564ABB"/>
    <w:rsid w:val="0056527C"/>
    <w:rsid w:val="0056543B"/>
    <w:rsid w:val="005662AC"/>
    <w:rsid w:val="00566771"/>
    <w:rsid w:val="0056692C"/>
    <w:rsid w:val="005669CE"/>
    <w:rsid w:val="005675FD"/>
    <w:rsid w:val="00567864"/>
    <w:rsid w:val="00572077"/>
    <w:rsid w:val="00572A0A"/>
    <w:rsid w:val="00573370"/>
    <w:rsid w:val="00573877"/>
    <w:rsid w:val="00573F44"/>
    <w:rsid w:val="0057422B"/>
    <w:rsid w:val="00574874"/>
    <w:rsid w:val="00574AA6"/>
    <w:rsid w:val="00576A68"/>
    <w:rsid w:val="00577B8C"/>
    <w:rsid w:val="00580906"/>
    <w:rsid w:val="0058097E"/>
    <w:rsid w:val="00581D98"/>
    <w:rsid w:val="00581FF8"/>
    <w:rsid w:val="00582005"/>
    <w:rsid w:val="00582613"/>
    <w:rsid w:val="00582BB2"/>
    <w:rsid w:val="00582FD1"/>
    <w:rsid w:val="005831DE"/>
    <w:rsid w:val="005836FF"/>
    <w:rsid w:val="00583B8B"/>
    <w:rsid w:val="005840A6"/>
    <w:rsid w:val="00584E03"/>
    <w:rsid w:val="00584E5A"/>
    <w:rsid w:val="00585411"/>
    <w:rsid w:val="00585A19"/>
    <w:rsid w:val="00585E0B"/>
    <w:rsid w:val="0058622B"/>
    <w:rsid w:val="00586DAA"/>
    <w:rsid w:val="005874ED"/>
    <w:rsid w:val="00587D3C"/>
    <w:rsid w:val="005900E8"/>
    <w:rsid w:val="0059010A"/>
    <w:rsid w:val="00590EFE"/>
    <w:rsid w:val="00591134"/>
    <w:rsid w:val="005914B4"/>
    <w:rsid w:val="005915D3"/>
    <w:rsid w:val="00591BEB"/>
    <w:rsid w:val="00591DDE"/>
    <w:rsid w:val="005924D0"/>
    <w:rsid w:val="00592846"/>
    <w:rsid w:val="00592D7C"/>
    <w:rsid w:val="005931B8"/>
    <w:rsid w:val="00593384"/>
    <w:rsid w:val="00593ED1"/>
    <w:rsid w:val="005945A7"/>
    <w:rsid w:val="00594FAB"/>
    <w:rsid w:val="00595004"/>
    <w:rsid w:val="00595159"/>
    <w:rsid w:val="00595B1F"/>
    <w:rsid w:val="00595CA1"/>
    <w:rsid w:val="00595F8F"/>
    <w:rsid w:val="00596786"/>
    <w:rsid w:val="00596A2F"/>
    <w:rsid w:val="00596EAE"/>
    <w:rsid w:val="00597048"/>
    <w:rsid w:val="005976D7"/>
    <w:rsid w:val="00597745"/>
    <w:rsid w:val="00597F4B"/>
    <w:rsid w:val="005A0281"/>
    <w:rsid w:val="005A0C76"/>
    <w:rsid w:val="005A18CE"/>
    <w:rsid w:val="005A1949"/>
    <w:rsid w:val="005A1C71"/>
    <w:rsid w:val="005A1FE3"/>
    <w:rsid w:val="005A2D0F"/>
    <w:rsid w:val="005A30B2"/>
    <w:rsid w:val="005A371C"/>
    <w:rsid w:val="005A3979"/>
    <w:rsid w:val="005A3BC1"/>
    <w:rsid w:val="005A445F"/>
    <w:rsid w:val="005A4725"/>
    <w:rsid w:val="005A529C"/>
    <w:rsid w:val="005A5BB5"/>
    <w:rsid w:val="005A69E7"/>
    <w:rsid w:val="005A6B49"/>
    <w:rsid w:val="005A707F"/>
    <w:rsid w:val="005A7406"/>
    <w:rsid w:val="005A76D1"/>
    <w:rsid w:val="005A7F3E"/>
    <w:rsid w:val="005B0577"/>
    <w:rsid w:val="005B1180"/>
    <w:rsid w:val="005B1F5A"/>
    <w:rsid w:val="005B29FE"/>
    <w:rsid w:val="005B2BEF"/>
    <w:rsid w:val="005B2F86"/>
    <w:rsid w:val="005B37F4"/>
    <w:rsid w:val="005B51A6"/>
    <w:rsid w:val="005B52F7"/>
    <w:rsid w:val="005B53C8"/>
    <w:rsid w:val="005B5905"/>
    <w:rsid w:val="005B6975"/>
    <w:rsid w:val="005B6F28"/>
    <w:rsid w:val="005B723F"/>
    <w:rsid w:val="005B7477"/>
    <w:rsid w:val="005B7509"/>
    <w:rsid w:val="005B7712"/>
    <w:rsid w:val="005B77EA"/>
    <w:rsid w:val="005C011C"/>
    <w:rsid w:val="005C0610"/>
    <w:rsid w:val="005C1035"/>
    <w:rsid w:val="005C105E"/>
    <w:rsid w:val="005C1591"/>
    <w:rsid w:val="005C1E00"/>
    <w:rsid w:val="005C203E"/>
    <w:rsid w:val="005C3DDD"/>
    <w:rsid w:val="005C4AAE"/>
    <w:rsid w:val="005C4BD6"/>
    <w:rsid w:val="005C50B8"/>
    <w:rsid w:val="005C602F"/>
    <w:rsid w:val="005C6CFB"/>
    <w:rsid w:val="005C7074"/>
    <w:rsid w:val="005C7389"/>
    <w:rsid w:val="005C7588"/>
    <w:rsid w:val="005C766C"/>
    <w:rsid w:val="005C7708"/>
    <w:rsid w:val="005C7726"/>
    <w:rsid w:val="005C7986"/>
    <w:rsid w:val="005D0F13"/>
    <w:rsid w:val="005D1181"/>
    <w:rsid w:val="005D183D"/>
    <w:rsid w:val="005D46B4"/>
    <w:rsid w:val="005D6ACC"/>
    <w:rsid w:val="005E019E"/>
    <w:rsid w:val="005E0228"/>
    <w:rsid w:val="005E10FF"/>
    <w:rsid w:val="005E17D7"/>
    <w:rsid w:val="005E18A7"/>
    <w:rsid w:val="005E1943"/>
    <w:rsid w:val="005E1AD7"/>
    <w:rsid w:val="005E1D35"/>
    <w:rsid w:val="005E26D8"/>
    <w:rsid w:val="005E26E7"/>
    <w:rsid w:val="005E2D91"/>
    <w:rsid w:val="005E2E96"/>
    <w:rsid w:val="005E2EB6"/>
    <w:rsid w:val="005E350E"/>
    <w:rsid w:val="005E3796"/>
    <w:rsid w:val="005E38CE"/>
    <w:rsid w:val="005E460E"/>
    <w:rsid w:val="005E5750"/>
    <w:rsid w:val="005E5956"/>
    <w:rsid w:val="005E5994"/>
    <w:rsid w:val="005E5DC9"/>
    <w:rsid w:val="005E667A"/>
    <w:rsid w:val="005E6B0C"/>
    <w:rsid w:val="005E6F8F"/>
    <w:rsid w:val="005F0A8C"/>
    <w:rsid w:val="005F109C"/>
    <w:rsid w:val="005F19E9"/>
    <w:rsid w:val="005F33A9"/>
    <w:rsid w:val="005F33B6"/>
    <w:rsid w:val="005F362C"/>
    <w:rsid w:val="005F3DE8"/>
    <w:rsid w:val="005F4113"/>
    <w:rsid w:val="005F4190"/>
    <w:rsid w:val="005F43E5"/>
    <w:rsid w:val="005F4608"/>
    <w:rsid w:val="005F4E35"/>
    <w:rsid w:val="005F50AA"/>
    <w:rsid w:val="005F5769"/>
    <w:rsid w:val="005F6861"/>
    <w:rsid w:val="0060054A"/>
    <w:rsid w:val="00601155"/>
    <w:rsid w:val="0060136B"/>
    <w:rsid w:val="006015E5"/>
    <w:rsid w:val="0060202F"/>
    <w:rsid w:val="006020C6"/>
    <w:rsid w:val="00602421"/>
    <w:rsid w:val="006024DF"/>
    <w:rsid w:val="006025B3"/>
    <w:rsid w:val="0060489A"/>
    <w:rsid w:val="0060578B"/>
    <w:rsid w:val="006059AF"/>
    <w:rsid w:val="006059F3"/>
    <w:rsid w:val="0060766D"/>
    <w:rsid w:val="00607C04"/>
    <w:rsid w:val="00607E73"/>
    <w:rsid w:val="0061000A"/>
    <w:rsid w:val="006100E7"/>
    <w:rsid w:val="00610720"/>
    <w:rsid w:val="00610B49"/>
    <w:rsid w:val="00611915"/>
    <w:rsid w:val="0061237F"/>
    <w:rsid w:val="00612708"/>
    <w:rsid w:val="006127C8"/>
    <w:rsid w:val="00613598"/>
    <w:rsid w:val="006137D7"/>
    <w:rsid w:val="006139AF"/>
    <w:rsid w:val="00613A8F"/>
    <w:rsid w:val="00613B43"/>
    <w:rsid w:val="006144C3"/>
    <w:rsid w:val="006145E2"/>
    <w:rsid w:val="00614E4F"/>
    <w:rsid w:val="00615090"/>
    <w:rsid w:val="006154E1"/>
    <w:rsid w:val="00616B45"/>
    <w:rsid w:val="00616EBA"/>
    <w:rsid w:val="00617732"/>
    <w:rsid w:val="0062016C"/>
    <w:rsid w:val="00620534"/>
    <w:rsid w:val="006205BF"/>
    <w:rsid w:val="00620A44"/>
    <w:rsid w:val="00621918"/>
    <w:rsid w:val="006219D2"/>
    <w:rsid w:val="00621C48"/>
    <w:rsid w:val="006220C3"/>
    <w:rsid w:val="006222B3"/>
    <w:rsid w:val="00622747"/>
    <w:rsid w:val="00623054"/>
    <w:rsid w:val="00623419"/>
    <w:rsid w:val="00623432"/>
    <w:rsid w:val="00623931"/>
    <w:rsid w:val="00623F2D"/>
    <w:rsid w:val="00625AAF"/>
    <w:rsid w:val="00626803"/>
    <w:rsid w:val="00626B93"/>
    <w:rsid w:val="00626CC4"/>
    <w:rsid w:val="00627248"/>
    <w:rsid w:val="006276FF"/>
    <w:rsid w:val="0062787D"/>
    <w:rsid w:val="00627FF0"/>
    <w:rsid w:val="00630837"/>
    <w:rsid w:val="00630F6B"/>
    <w:rsid w:val="00631453"/>
    <w:rsid w:val="00631DFD"/>
    <w:rsid w:val="006321A9"/>
    <w:rsid w:val="0063273E"/>
    <w:rsid w:val="0063317B"/>
    <w:rsid w:val="006337D2"/>
    <w:rsid w:val="00635064"/>
    <w:rsid w:val="0063566E"/>
    <w:rsid w:val="006366E5"/>
    <w:rsid w:val="00636B1C"/>
    <w:rsid w:val="00636B3B"/>
    <w:rsid w:val="0063722A"/>
    <w:rsid w:val="00640293"/>
    <w:rsid w:val="00641203"/>
    <w:rsid w:val="00641235"/>
    <w:rsid w:val="006417CF"/>
    <w:rsid w:val="006440E6"/>
    <w:rsid w:val="006443DF"/>
    <w:rsid w:val="006445EA"/>
    <w:rsid w:val="00644A2D"/>
    <w:rsid w:val="00645377"/>
    <w:rsid w:val="00645571"/>
    <w:rsid w:val="00645C1B"/>
    <w:rsid w:val="00646363"/>
    <w:rsid w:val="00647DE9"/>
    <w:rsid w:val="00650180"/>
    <w:rsid w:val="0065145F"/>
    <w:rsid w:val="006514EC"/>
    <w:rsid w:val="006528D2"/>
    <w:rsid w:val="00652E73"/>
    <w:rsid w:val="006535CA"/>
    <w:rsid w:val="006539A7"/>
    <w:rsid w:val="00653C87"/>
    <w:rsid w:val="006547AD"/>
    <w:rsid w:val="00654E97"/>
    <w:rsid w:val="006552BF"/>
    <w:rsid w:val="006553E9"/>
    <w:rsid w:val="00655D6B"/>
    <w:rsid w:val="00656C15"/>
    <w:rsid w:val="00657863"/>
    <w:rsid w:val="00657C5A"/>
    <w:rsid w:val="0066031C"/>
    <w:rsid w:val="006613D1"/>
    <w:rsid w:val="00661957"/>
    <w:rsid w:val="00661D88"/>
    <w:rsid w:val="00662106"/>
    <w:rsid w:val="0066293F"/>
    <w:rsid w:val="00662DEB"/>
    <w:rsid w:val="006634FB"/>
    <w:rsid w:val="006637E9"/>
    <w:rsid w:val="00665220"/>
    <w:rsid w:val="006658CD"/>
    <w:rsid w:val="00665C47"/>
    <w:rsid w:val="00665FE9"/>
    <w:rsid w:val="00666887"/>
    <w:rsid w:val="00666DD4"/>
    <w:rsid w:val="00666DE1"/>
    <w:rsid w:val="00670CDD"/>
    <w:rsid w:val="006714FB"/>
    <w:rsid w:val="00671739"/>
    <w:rsid w:val="00671C07"/>
    <w:rsid w:val="006724DE"/>
    <w:rsid w:val="00672539"/>
    <w:rsid w:val="00672660"/>
    <w:rsid w:val="00672A37"/>
    <w:rsid w:val="00673453"/>
    <w:rsid w:val="00673AA4"/>
    <w:rsid w:val="006742A1"/>
    <w:rsid w:val="00674741"/>
    <w:rsid w:val="00674C54"/>
    <w:rsid w:val="0067547D"/>
    <w:rsid w:val="006761D1"/>
    <w:rsid w:val="00676ACC"/>
    <w:rsid w:val="00676C3D"/>
    <w:rsid w:val="00677500"/>
    <w:rsid w:val="006803CB"/>
    <w:rsid w:val="006805C3"/>
    <w:rsid w:val="00680B9D"/>
    <w:rsid w:val="006813E5"/>
    <w:rsid w:val="00681B61"/>
    <w:rsid w:val="00681FA6"/>
    <w:rsid w:val="0068217D"/>
    <w:rsid w:val="00682862"/>
    <w:rsid w:val="00682883"/>
    <w:rsid w:val="00683234"/>
    <w:rsid w:val="00683F06"/>
    <w:rsid w:val="0068416D"/>
    <w:rsid w:val="00684AC8"/>
    <w:rsid w:val="00686299"/>
    <w:rsid w:val="006869BC"/>
    <w:rsid w:val="00687214"/>
    <w:rsid w:val="0068750D"/>
    <w:rsid w:val="00690074"/>
    <w:rsid w:val="00691C5B"/>
    <w:rsid w:val="00692402"/>
    <w:rsid w:val="00692543"/>
    <w:rsid w:val="006929BD"/>
    <w:rsid w:val="0069356C"/>
    <w:rsid w:val="00693597"/>
    <w:rsid w:val="0069413D"/>
    <w:rsid w:val="006944C0"/>
    <w:rsid w:val="00694C4F"/>
    <w:rsid w:val="00695261"/>
    <w:rsid w:val="00695534"/>
    <w:rsid w:val="006956C9"/>
    <w:rsid w:val="00695A41"/>
    <w:rsid w:val="00695B1D"/>
    <w:rsid w:val="0069612B"/>
    <w:rsid w:val="006961EF"/>
    <w:rsid w:val="0069688B"/>
    <w:rsid w:val="006968A3"/>
    <w:rsid w:val="00696C9A"/>
    <w:rsid w:val="00697127"/>
    <w:rsid w:val="00697589"/>
    <w:rsid w:val="00697ECB"/>
    <w:rsid w:val="006A00F6"/>
    <w:rsid w:val="006A1463"/>
    <w:rsid w:val="006A1504"/>
    <w:rsid w:val="006A22AF"/>
    <w:rsid w:val="006A2FB6"/>
    <w:rsid w:val="006A3704"/>
    <w:rsid w:val="006A3B11"/>
    <w:rsid w:val="006A477E"/>
    <w:rsid w:val="006A507F"/>
    <w:rsid w:val="006A559B"/>
    <w:rsid w:val="006A59D5"/>
    <w:rsid w:val="006A68CE"/>
    <w:rsid w:val="006A7215"/>
    <w:rsid w:val="006B04AE"/>
    <w:rsid w:val="006B0AB9"/>
    <w:rsid w:val="006B0E37"/>
    <w:rsid w:val="006B1A2E"/>
    <w:rsid w:val="006B21CA"/>
    <w:rsid w:val="006B270A"/>
    <w:rsid w:val="006B2F61"/>
    <w:rsid w:val="006B3231"/>
    <w:rsid w:val="006B449D"/>
    <w:rsid w:val="006B519F"/>
    <w:rsid w:val="006B5688"/>
    <w:rsid w:val="006B5C99"/>
    <w:rsid w:val="006B5FAA"/>
    <w:rsid w:val="006B6110"/>
    <w:rsid w:val="006B6906"/>
    <w:rsid w:val="006B77F8"/>
    <w:rsid w:val="006B7A8D"/>
    <w:rsid w:val="006B7E82"/>
    <w:rsid w:val="006B7E83"/>
    <w:rsid w:val="006C010D"/>
    <w:rsid w:val="006C15F3"/>
    <w:rsid w:val="006C1A77"/>
    <w:rsid w:val="006C1B2B"/>
    <w:rsid w:val="006C2888"/>
    <w:rsid w:val="006C2DE9"/>
    <w:rsid w:val="006C3716"/>
    <w:rsid w:val="006C3B0C"/>
    <w:rsid w:val="006C3EDD"/>
    <w:rsid w:val="006C41CE"/>
    <w:rsid w:val="006C4DAC"/>
    <w:rsid w:val="006C5102"/>
    <w:rsid w:val="006C5231"/>
    <w:rsid w:val="006C6505"/>
    <w:rsid w:val="006C7A9A"/>
    <w:rsid w:val="006C7FE2"/>
    <w:rsid w:val="006D01B9"/>
    <w:rsid w:val="006D1470"/>
    <w:rsid w:val="006D1B7E"/>
    <w:rsid w:val="006D1EAC"/>
    <w:rsid w:val="006D345B"/>
    <w:rsid w:val="006D3560"/>
    <w:rsid w:val="006D4AFA"/>
    <w:rsid w:val="006D50DF"/>
    <w:rsid w:val="006D5528"/>
    <w:rsid w:val="006D5B41"/>
    <w:rsid w:val="006D5C01"/>
    <w:rsid w:val="006D5DF4"/>
    <w:rsid w:val="006D5E14"/>
    <w:rsid w:val="006D63F6"/>
    <w:rsid w:val="006D6B63"/>
    <w:rsid w:val="006D75C2"/>
    <w:rsid w:val="006D783B"/>
    <w:rsid w:val="006E0533"/>
    <w:rsid w:val="006E0650"/>
    <w:rsid w:val="006E0FAF"/>
    <w:rsid w:val="006E114D"/>
    <w:rsid w:val="006E1282"/>
    <w:rsid w:val="006E1399"/>
    <w:rsid w:val="006E159E"/>
    <w:rsid w:val="006E1797"/>
    <w:rsid w:val="006E1944"/>
    <w:rsid w:val="006E2053"/>
    <w:rsid w:val="006E3537"/>
    <w:rsid w:val="006E4E87"/>
    <w:rsid w:val="006E4FE0"/>
    <w:rsid w:val="006E5204"/>
    <w:rsid w:val="006E5C0E"/>
    <w:rsid w:val="006E5D70"/>
    <w:rsid w:val="006E5DF4"/>
    <w:rsid w:val="006E606F"/>
    <w:rsid w:val="006E6A29"/>
    <w:rsid w:val="006E77DD"/>
    <w:rsid w:val="006E7887"/>
    <w:rsid w:val="006F07A1"/>
    <w:rsid w:val="006F07D3"/>
    <w:rsid w:val="006F10BE"/>
    <w:rsid w:val="006F1523"/>
    <w:rsid w:val="006F16D5"/>
    <w:rsid w:val="006F27F8"/>
    <w:rsid w:val="006F2C8B"/>
    <w:rsid w:val="006F3C6B"/>
    <w:rsid w:val="006F3CB9"/>
    <w:rsid w:val="006F4FA5"/>
    <w:rsid w:val="006F595F"/>
    <w:rsid w:val="006F59FB"/>
    <w:rsid w:val="006F67A4"/>
    <w:rsid w:val="006F76F0"/>
    <w:rsid w:val="006F7BC5"/>
    <w:rsid w:val="006F7F15"/>
    <w:rsid w:val="007007D4"/>
    <w:rsid w:val="00700E13"/>
    <w:rsid w:val="0070136D"/>
    <w:rsid w:val="007019C7"/>
    <w:rsid w:val="0070212A"/>
    <w:rsid w:val="00702568"/>
    <w:rsid w:val="00703C7C"/>
    <w:rsid w:val="00703D47"/>
    <w:rsid w:val="0070404E"/>
    <w:rsid w:val="00704118"/>
    <w:rsid w:val="007041E9"/>
    <w:rsid w:val="007043DF"/>
    <w:rsid w:val="00704CBB"/>
    <w:rsid w:val="007056F2"/>
    <w:rsid w:val="00706CD7"/>
    <w:rsid w:val="00711367"/>
    <w:rsid w:val="00712334"/>
    <w:rsid w:val="00712CEF"/>
    <w:rsid w:val="00712D96"/>
    <w:rsid w:val="0071311F"/>
    <w:rsid w:val="0071358C"/>
    <w:rsid w:val="00713673"/>
    <w:rsid w:val="007139F3"/>
    <w:rsid w:val="00714EE8"/>
    <w:rsid w:val="00714FC9"/>
    <w:rsid w:val="00716145"/>
    <w:rsid w:val="00716E5A"/>
    <w:rsid w:val="00716F65"/>
    <w:rsid w:val="007176B6"/>
    <w:rsid w:val="00717704"/>
    <w:rsid w:val="00717768"/>
    <w:rsid w:val="0071796A"/>
    <w:rsid w:val="007179DC"/>
    <w:rsid w:val="00720487"/>
    <w:rsid w:val="00720EED"/>
    <w:rsid w:val="00721BF3"/>
    <w:rsid w:val="007224A4"/>
    <w:rsid w:val="00722572"/>
    <w:rsid w:val="00722719"/>
    <w:rsid w:val="00722C82"/>
    <w:rsid w:val="007238C1"/>
    <w:rsid w:val="00723931"/>
    <w:rsid w:val="00724023"/>
    <w:rsid w:val="007248C0"/>
    <w:rsid w:val="0072543C"/>
    <w:rsid w:val="00725C71"/>
    <w:rsid w:val="00726629"/>
    <w:rsid w:val="0072770D"/>
    <w:rsid w:val="0072775A"/>
    <w:rsid w:val="007279FB"/>
    <w:rsid w:val="00727A15"/>
    <w:rsid w:val="00727BE8"/>
    <w:rsid w:val="00727F3B"/>
    <w:rsid w:val="00730901"/>
    <w:rsid w:val="00730DBF"/>
    <w:rsid w:val="0073260E"/>
    <w:rsid w:val="00732796"/>
    <w:rsid w:val="00732B76"/>
    <w:rsid w:val="0073360A"/>
    <w:rsid w:val="007337EA"/>
    <w:rsid w:val="00733CE7"/>
    <w:rsid w:val="00733E52"/>
    <w:rsid w:val="0073442C"/>
    <w:rsid w:val="0073556D"/>
    <w:rsid w:val="0073598E"/>
    <w:rsid w:val="007359D0"/>
    <w:rsid w:val="007362E7"/>
    <w:rsid w:val="00736DFF"/>
    <w:rsid w:val="00737222"/>
    <w:rsid w:val="0073781C"/>
    <w:rsid w:val="00740656"/>
    <w:rsid w:val="00740703"/>
    <w:rsid w:val="00740B6F"/>
    <w:rsid w:val="00740B7C"/>
    <w:rsid w:val="00740CD3"/>
    <w:rsid w:val="007429B4"/>
    <w:rsid w:val="00742C6A"/>
    <w:rsid w:val="00742F66"/>
    <w:rsid w:val="0074311A"/>
    <w:rsid w:val="007433F4"/>
    <w:rsid w:val="00743522"/>
    <w:rsid w:val="007439FB"/>
    <w:rsid w:val="00743B98"/>
    <w:rsid w:val="00743F31"/>
    <w:rsid w:val="007440AE"/>
    <w:rsid w:val="00744B95"/>
    <w:rsid w:val="00744F5E"/>
    <w:rsid w:val="00745284"/>
    <w:rsid w:val="00745444"/>
    <w:rsid w:val="007457BF"/>
    <w:rsid w:val="007458E5"/>
    <w:rsid w:val="00746459"/>
    <w:rsid w:val="007466DD"/>
    <w:rsid w:val="007470F9"/>
    <w:rsid w:val="0074712E"/>
    <w:rsid w:val="0074717D"/>
    <w:rsid w:val="0074780A"/>
    <w:rsid w:val="00747DAE"/>
    <w:rsid w:val="00747EF7"/>
    <w:rsid w:val="00750098"/>
    <w:rsid w:val="007504E0"/>
    <w:rsid w:val="007507C5"/>
    <w:rsid w:val="00750869"/>
    <w:rsid w:val="00750D7F"/>
    <w:rsid w:val="00750E1E"/>
    <w:rsid w:val="00751C40"/>
    <w:rsid w:val="0075352B"/>
    <w:rsid w:val="0075368C"/>
    <w:rsid w:val="0075394B"/>
    <w:rsid w:val="00753AAC"/>
    <w:rsid w:val="00753C2A"/>
    <w:rsid w:val="00754056"/>
    <w:rsid w:val="007540CC"/>
    <w:rsid w:val="0075504F"/>
    <w:rsid w:val="007552D0"/>
    <w:rsid w:val="00755521"/>
    <w:rsid w:val="00755916"/>
    <w:rsid w:val="00755FC1"/>
    <w:rsid w:val="0075682F"/>
    <w:rsid w:val="00757B58"/>
    <w:rsid w:val="00757EBB"/>
    <w:rsid w:val="0076028C"/>
    <w:rsid w:val="00760C60"/>
    <w:rsid w:val="00760D85"/>
    <w:rsid w:val="00761A7F"/>
    <w:rsid w:val="00761C86"/>
    <w:rsid w:val="0076284F"/>
    <w:rsid w:val="00764B10"/>
    <w:rsid w:val="00764C0E"/>
    <w:rsid w:val="00764F1A"/>
    <w:rsid w:val="00765612"/>
    <w:rsid w:val="00765D74"/>
    <w:rsid w:val="00766809"/>
    <w:rsid w:val="00766E54"/>
    <w:rsid w:val="0076730B"/>
    <w:rsid w:val="00767AD9"/>
    <w:rsid w:val="00767E04"/>
    <w:rsid w:val="00770B2E"/>
    <w:rsid w:val="00772267"/>
    <w:rsid w:val="00772B9C"/>
    <w:rsid w:val="00773A58"/>
    <w:rsid w:val="00773E6A"/>
    <w:rsid w:val="00773E81"/>
    <w:rsid w:val="00773F3C"/>
    <w:rsid w:val="007748B0"/>
    <w:rsid w:val="00774D73"/>
    <w:rsid w:val="0077516A"/>
    <w:rsid w:val="00775212"/>
    <w:rsid w:val="0077547F"/>
    <w:rsid w:val="00775EFF"/>
    <w:rsid w:val="00775FA6"/>
    <w:rsid w:val="007762EE"/>
    <w:rsid w:val="00776985"/>
    <w:rsid w:val="00777948"/>
    <w:rsid w:val="00777B75"/>
    <w:rsid w:val="007802F1"/>
    <w:rsid w:val="00780874"/>
    <w:rsid w:val="0078094E"/>
    <w:rsid w:val="0078150D"/>
    <w:rsid w:val="0078169D"/>
    <w:rsid w:val="007819F8"/>
    <w:rsid w:val="0078217D"/>
    <w:rsid w:val="00782C77"/>
    <w:rsid w:val="00783011"/>
    <w:rsid w:val="007834AE"/>
    <w:rsid w:val="0078432F"/>
    <w:rsid w:val="00784AC3"/>
    <w:rsid w:val="00785849"/>
    <w:rsid w:val="00785BDC"/>
    <w:rsid w:val="00786913"/>
    <w:rsid w:val="00786C49"/>
    <w:rsid w:val="007873F1"/>
    <w:rsid w:val="00787728"/>
    <w:rsid w:val="0079000D"/>
    <w:rsid w:val="00790627"/>
    <w:rsid w:val="007906D7"/>
    <w:rsid w:val="00790CEA"/>
    <w:rsid w:val="00791809"/>
    <w:rsid w:val="00792BE9"/>
    <w:rsid w:val="00793939"/>
    <w:rsid w:val="007939C2"/>
    <w:rsid w:val="0079414D"/>
    <w:rsid w:val="0079449E"/>
    <w:rsid w:val="00794F7F"/>
    <w:rsid w:val="007954BF"/>
    <w:rsid w:val="0079658C"/>
    <w:rsid w:val="00797D53"/>
    <w:rsid w:val="007A024D"/>
    <w:rsid w:val="007A1076"/>
    <w:rsid w:val="007A1593"/>
    <w:rsid w:val="007A1A8A"/>
    <w:rsid w:val="007A20DA"/>
    <w:rsid w:val="007A22B5"/>
    <w:rsid w:val="007A2DE4"/>
    <w:rsid w:val="007A2E33"/>
    <w:rsid w:val="007A30E2"/>
    <w:rsid w:val="007A3559"/>
    <w:rsid w:val="007A478A"/>
    <w:rsid w:val="007A4AF4"/>
    <w:rsid w:val="007A5636"/>
    <w:rsid w:val="007A5F78"/>
    <w:rsid w:val="007A64A2"/>
    <w:rsid w:val="007A6876"/>
    <w:rsid w:val="007B16AE"/>
    <w:rsid w:val="007B221E"/>
    <w:rsid w:val="007B24B8"/>
    <w:rsid w:val="007B2B2C"/>
    <w:rsid w:val="007B43A9"/>
    <w:rsid w:val="007B4440"/>
    <w:rsid w:val="007B49E5"/>
    <w:rsid w:val="007B4F09"/>
    <w:rsid w:val="007B4FE5"/>
    <w:rsid w:val="007B50C1"/>
    <w:rsid w:val="007B5D33"/>
    <w:rsid w:val="007B5D69"/>
    <w:rsid w:val="007B5E2B"/>
    <w:rsid w:val="007B6B42"/>
    <w:rsid w:val="007B6FE5"/>
    <w:rsid w:val="007B6FF8"/>
    <w:rsid w:val="007B7380"/>
    <w:rsid w:val="007B7644"/>
    <w:rsid w:val="007C2224"/>
    <w:rsid w:val="007C288B"/>
    <w:rsid w:val="007C390B"/>
    <w:rsid w:val="007C46EE"/>
    <w:rsid w:val="007C4A45"/>
    <w:rsid w:val="007C4D5B"/>
    <w:rsid w:val="007C4D71"/>
    <w:rsid w:val="007C5079"/>
    <w:rsid w:val="007C53A6"/>
    <w:rsid w:val="007C5C93"/>
    <w:rsid w:val="007C5ECF"/>
    <w:rsid w:val="007C63B0"/>
    <w:rsid w:val="007C6CA9"/>
    <w:rsid w:val="007C7772"/>
    <w:rsid w:val="007C7D79"/>
    <w:rsid w:val="007D0179"/>
    <w:rsid w:val="007D0B1C"/>
    <w:rsid w:val="007D0FFC"/>
    <w:rsid w:val="007D1598"/>
    <w:rsid w:val="007D18B6"/>
    <w:rsid w:val="007D1B28"/>
    <w:rsid w:val="007D1CE2"/>
    <w:rsid w:val="007D1CF2"/>
    <w:rsid w:val="007D3407"/>
    <w:rsid w:val="007D3F3D"/>
    <w:rsid w:val="007D46F5"/>
    <w:rsid w:val="007D4D76"/>
    <w:rsid w:val="007D5069"/>
    <w:rsid w:val="007D53E0"/>
    <w:rsid w:val="007D6453"/>
    <w:rsid w:val="007D77BD"/>
    <w:rsid w:val="007E03D5"/>
    <w:rsid w:val="007E0607"/>
    <w:rsid w:val="007E0634"/>
    <w:rsid w:val="007E0641"/>
    <w:rsid w:val="007E079F"/>
    <w:rsid w:val="007E12A6"/>
    <w:rsid w:val="007E1408"/>
    <w:rsid w:val="007E1CD4"/>
    <w:rsid w:val="007E2922"/>
    <w:rsid w:val="007E2C56"/>
    <w:rsid w:val="007E31E3"/>
    <w:rsid w:val="007E3D64"/>
    <w:rsid w:val="007E41DF"/>
    <w:rsid w:val="007E4BA7"/>
    <w:rsid w:val="007E4C2F"/>
    <w:rsid w:val="007E4F76"/>
    <w:rsid w:val="007E5622"/>
    <w:rsid w:val="007E5ABE"/>
    <w:rsid w:val="007E5C84"/>
    <w:rsid w:val="007E60CE"/>
    <w:rsid w:val="007E6F59"/>
    <w:rsid w:val="007E702B"/>
    <w:rsid w:val="007E7520"/>
    <w:rsid w:val="007E759F"/>
    <w:rsid w:val="007E78E5"/>
    <w:rsid w:val="007F028F"/>
    <w:rsid w:val="007F0AFA"/>
    <w:rsid w:val="007F1013"/>
    <w:rsid w:val="007F1198"/>
    <w:rsid w:val="007F1DA2"/>
    <w:rsid w:val="007F2904"/>
    <w:rsid w:val="007F2A50"/>
    <w:rsid w:val="007F2C49"/>
    <w:rsid w:val="007F39C0"/>
    <w:rsid w:val="007F3B52"/>
    <w:rsid w:val="007F3D85"/>
    <w:rsid w:val="007F4392"/>
    <w:rsid w:val="007F4643"/>
    <w:rsid w:val="007F683C"/>
    <w:rsid w:val="007F71AE"/>
    <w:rsid w:val="007F7249"/>
    <w:rsid w:val="00800472"/>
    <w:rsid w:val="00800C38"/>
    <w:rsid w:val="00801319"/>
    <w:rsid w:val="0080199F"/>
    <w:rsid w:val="00802119"/>
    <w:rsid w:val="0080235A"/>
    <w:rsid w:val="00802F13"/>
    <w:rsid w:val="008034B1"/>
    <w:rsid w:val="00804F7A"/>
    <w:rsid w:val="00805503"/>
    <w:rsid w:val="0080571F"/>
    <w:rsid w:val="00805C1E"/>
    <w:rsid w:val="008072B5"/>
    <w:rsid w:val="0080747E"/>
    <w:rsid w:val="008076EA"/>
    <w:rsid w:val="00807D32"/>
    <w:rsid w:val="00810D86"/>
    <w:rsid w:val="008114BE"/>
    <w:rsid w:val="0081167F"/>
    <w:rsid w:val="00811A50"/>
    <w:rsid w:val="00812E39"/>
    <w:rsid w:val="008135DD"/>
    <w:rsid w:val="00813773"/>
    <w:rsid w:val="00813D4A"/>
    <w:rsid w:val="00813D79"/>
    <w:rsid w:val="0081445E"/>
    <w:rsid w:val="008144EE"/>
    <w:rsid w:val="00815AD6"/>
    <w:rsid w:val="008163B5"/>
    <w:rsid w:val="00817215"/>
    <w:rsid w:val="008172F9"/>
    <w:rsid w:val="0081745B"/>
    <w:rsid w:val="008205B2"/>
    <w:rsid w:val="008206CB"/>
    <w:rsid w:val="00820F96"/>
    <w:rsid w:val="00821160"/>
    <w:rsid w:val="008214EF"/>
    <w:rsid w:val="00821A02"/>
    <w:rsid w:val="00821E38"/>
    <w:rsid w:val="00822254"/>
    <w:rsid w:val="00822622"/>
    <w:rsid w:val="00823BE4"/>
    <w:rsid w:val="0082612F"/>
    <w:rsid w:val="00826301"/>
    <w:rsid w:val="00826771"/>
    <w:rsid w:val="00826F78"/>
    <w:rsid w:val="00827047"/>
    <w:rsid w:val="0083017A"/>
    <w:rsid w:val="00830A2A"/>
    <w:rsid w:val="00830DBF"/>
    <w:rsid w:val="00830DF5"/>
    <w:rsid w:val="00831111"/>
    <w:rsid w:val="0083134B"/>
    <w:rsid w:val="008315A3"/>
    <w:rsid w:val="00831CF8"/>
    <w:rsid w:val="00832816"/>
    <w:rsid w:val="00832971"/>
    <w:rsid w:val="00832B36"/>
    <w:rsid w:val="00833620"/>
    <w:rsid w:val="00833D09"/>
    <w:rsid w:val="00833EAA"/>
    <w:rsid w:val="008349D0"/>
    <w:rsid w:val="00834CCD"/>
    <w:rsid w:val="00835586"/>
    <w:rsid w:val="00835D40"/>
    <w:rsid w:val="00836107"/>
    <w:rsid w:val="008362AE"/>
    <w:rsid w:val="00836842"/>
    <w:rsid w:val="00837020"/>
    <w:rsid w:val="008377BF"/>
    <w:rsid w:val="00840CE8"/>
    <w:rsid w:val="00841878"/>
    <w:rsid w:val="00842327"/>
    <w:rsid w:val="00842584"/>
    <w:rsid w:val="00843C78"/>
    <w:rsid w:val="00844A35"/>
    <w:rsid w:val="00844E0F"/>
    <w:rsid w:val="00845438"/>
    <w:rsid w:val="0084553E"/>
    <w:rsid w:val="00845C57"/>
    <w:rsid w:val="00845E88"/>
    <w:rsid w:val="00846A53"/>
    <w:rsid w:val="00846B5D"/>
    <w:rsid w:val="00846C79"/>
    <w:rsid w:val="00846E40"/>
    <w:rsid w:val="00847841"/>
    <w:rsid w:val="0084791A"/>
    <w:rsid w:val="00850FE5"/>
    <w:rsid w:val="00851269"/>
    <w:rsid w:val="008513BB"/>
    <w:rsid w:val="0085194D"/>
    <w:rsid w:val="00851CCC"/>
    <w:rsid w:val="008524BB"/>
    <w:rsid w:val="008524E6"/>
    <w:rsid w:val="0085270B"/>
    <w:rsid w:val="00853839"/>
    <w:rsid w:val="00853B49"/>
    <w:rsid w:val="00854089"/>
    <w:rsid w:val="00855624"/>
    <w:rsid w:val="00855704"/>
    <w:rsid w:val="00855815"/>
    <w:rsid w:val="0085646E"/>
    <w:rsid w:val="00856856"/>
    <w:rsid w:val="00856F11"/>
    <w:rsid w:val="008572F1"/>
    <w:rsid w:val="00857B9B"/>
    <w:rsid w:val="00857D1B"/>
    <w:rsid w:val="00857D41"/>
    <w:rsid w:val="00857DA6"/>
    <w:rsid w:val="00861067"/>
    <w:rsid w:val="008614B1"/>
    <w:rsid w:val="00861ACA"/>
    <w:rsid w:val="00861DED"/>
    <w:rsid w:val="00861E61"/>
    <w:rsid w:val="008623E6"/>
    <w:rsid w:val="008625A9"/>
    <w:rsid w:val="00862C09"/>
    <w:rsid w:val="00862CF8"/>
    <w:rsid w:val="00864143"/>
    <w:rsid w:val="00864781"/>
    <w:rsid w:val="008647DB"/>
    <w:rsid w:val="008649E6"/>
    <w:rsid w:val="00865AF5"/>
    <w:rsid w:val="008666FB"/>
    <w:rsid w:val="00867D76"/>
    <w:rsid w:val="008701A9"/>
    <w:rsid w:val="00870554"/>
    <w:rsid w:val="00870AF3"/>
    <w:rsid w:val="00870B64"/>
    <w:rsid w:val="00870F89"/>
    <w:rsid w:val="00872064"/>
    <w:rsid w:val="00872403"/>
    <w:rsid w:val="00873345"/>
    <w:rsid w:val="0087365B"/>
    <w:rsid w:val="008745B2"/>
    <w:rsid w:val="00874D0A"/>
    <w:rsid w:val="008751F1"/>
    <w:rsid w:val="00875290"/>
    <w:rsid w:val="008752CE"/>
    <w:rsid w:val="00875446"/>
    <w:rsid w:val="008755FB"/>
    <w:rsid w:val="008758ED"/>
    <w:rsid w:val="0087708E"/>
    <w:rsid w:val="00877A8B"/>
    <w:rsid w:val="00877B88"/>
    <w:rsid w:val="00877BC7"/>
    <w:rsid w:val="0088015C"/>
    <w:rsid w:val="00881189"/>
    <w:rsid w:val="00882162"/>
    <w:rsid w:val="008823B0"/>
    <w:rsid w:val="008831B9"/>
    <w:rsid w:val="00883569"/>
    <w:rsid w:val="0088357B"/>
    <w:rsid w:val="0088396F"/>
    <w:rsid w:val="00883998"/>
    <w:rsid w:val="00883DB4"/>
    <w:rsid w:val="00885964"/>
    <w:rsid w:val="00886411"/>
    <w:rsid w:val="0088690E"/>
    <w:rsid w:val="00886EE8"/>
    <w:rsid w:val="008870F6"/>
    <w:rsid w:val="00887602"/>
    <w:rsid w:val="00887B3E"/>
    <w:rsid w:val="00887CEA"/>
    <w:rsid w:val="00887F67"/>
    <w:rsid w:val="00887FCB"/>
    <w:rsid w:val="00891D9C"/>
    <w:rsid w:val="008920D9"/>
    <w:rsid w:val="00892DEF"/>
    <w:rsid w:val="0089493F"/>
    <w:rsid w:val="0089532B"/>
    <w:rsid w:val="008954F8"/>
    <w:rsid w:val="00895611"/>
    <w:rsid w:val="00895B16"/>
    <w:rsid w:val="00895C18"/>
    <w:rsid w:val="00896791"/>
    <w:rsid w:val="00896C92"/>
    <w:rsid w:val="0089744B"/>
    <w:rsid w:val="00897C42"/>
    <w:rsid w:val="008A0521"/>
    <w:rsid w:val="008A0CAE"/>
    <w:rsid w:val="008A116C"/>
    <w:rsid w:val="008A1662"/>
    <w:rsid w:val="008A1CC7"/>
    <w:rsid w:val="008A1DA9"/>
    <w:rsid w:val="008A1FBF"/>
    <w:rsid w:val="008A265A"/>
    <w:rsid w:val="008A27D7"/>
    <w:rsid w:val="008A37A3"/>
    <w:rsid w:val="008A3F02"/>
    <w:rsid w:val="008A4377"/>
    <w:rsid w:val="008A4395"/>
    <w:rsid w:val="008A4998"/>
    <w:rsid w:val="008A5176"/>
    <w:rsid w:val="008A5EA9"/>
    <w:rsid w:val="008A6317"/>
    <w:rsid w:val="008A6592"/>
    <w:rsid w:val="008A68C4"/>
    <w:rsid w:val="008A6C88"/>
    <w:rsid w:val="008A6CCD"/>
    <w:rsid w:val="008B00F9"/>
    <w:rsid w:val="008B05EE"/>
    <w:rsid w:val="008B1C31"/>
    <w:rsid w:val="008B1ECE"/>
    <w:rsid w:val="008B2177"/>
    <w:rsid w:val="008B399B"/>
    <w:rsid w:val="008B3FBD"/>
    <w:rsid w:val="008B3FCD"/>
    <w:rsid w:val="008B4843"/>
    <w:rsid w:val="008B556C"/>
    <w:rsid w:val="008B5DA1"/>
    <w:rsid w:val="008B6139"/>
    <w:rsid w:val="008B62ED"/>
    <w:rsid w:val="008B669B"/>
    <w:rsid w:val="008B6E1A"/>
    <w:rsid w:val="008B7317"/>
    <w:rsid w:val="008B7DB8"/>
    <w:rsid w:val="008B7F22"/>
    <w:rsid w:val="008C0096"/>
    <w:rsid w:val="008C0104"/>
    <w:rsid w:val="008C0136"/>
    <w:rsid w:val="008C0179"/>
    <w:rsid w:val="008C1BD6"/>
    <w:rsid w:val="008C1C2A"/>
    <w:rsid w:val="008C3258"/>
    <w:rsid w:val="008C3982"/>
    <w:rsid w:val="008C3C2A"/>
    <w:rsid w:val="008C510B"/>
    <w:rsid w:val="008C544C"/>
    <w:rsid w:val="008C56C0"/>
    <w:rsid w:val="008C5C88"/>
    <w:rsid w:val="008C5D9B"/>
    <w:rsid w:val="008C614E"/>
    <w:rsid w:val="008C67DC"/>
    <w:rsid w:val="008C6892"/>
    <w:rsid w:val="008C6917"/>
    <w:rsid w:val="008C754B"/>
    <w:rsid w:val="008C754C"/>
    <w:rsid w:val="008C78B3"/>
    <w:rsid w:val="008D063C"/>
    <w:rsid w:val="008D183D"/>
    <w:rsid w:val="008D1B4B"/>
    <w:rsid w:val="008D1BFD"/>
    <w:rsid w:val="008D1F0A"/>
    <w:rsid w:val="008D1FDA"/>
    <w:rsid w:val="008D24D8"/>
    <w:rsid w:val="008D445F"/>
    <w:rsid w:val="008D48BE"/>
    <w:rsid w:val="008D5787"/>
    <w:rsid w:val="008D5A21"/>
    <w:rsid w:val="008D5C2F"/>
    <w:rsid w:val="008D6DD6"/>
    <w:rsid w:val="008D7424"/>
    <w:rsid w:val="008D7E2F"/>
    <w:rsid w:val="008E01FF"/>
    <w:rsid w:val="008E0A5B"/>
    <w:rsid w:val="008E0BD9"/>
    <w:rsid w:val="008E154C"/>
    <w:rsid w:val="008E1E08"/>
    <w:rsid w:val="008E1EE4"/>
    <w:rsid w:val="008E2556"/>
    <w:rsid w:val="008E2C7B"/>
    <w:rsid w:val="008E301C"/>
    <w:rsid w:val="008E312C"/>
    <w:rsid w:val="008E3A54"/>
    <w:rsid w:val="008E4651"/>
    <w:rsid w:val="008E4988"/>
    <w:rsid w:val="008E4E0B"/>
    <w:rsid w:val="008E52D7"/>
    <w:rsid w:val="008E55C3"/>
    <w:rsid w:val="008E55E0"/>
    <w:rsid w:val="008E5A07"/>
    <w:rsid w:val="008E5A95"/>
    <w:rsid w:val="008E624C"/>
    <w:rsid w:val="008E6DB6"/>
    <w:rsid w:val="008E7410"/>
    <w:rsid w:val="008F0203"/>
    <w:rsid w:val="008F0A3A"/>
    <w:rsid w:val="008F0E77"/>
    <w:rsid w:val="008F1283"/>
    <w:rsid w:val="008F175B"/>
    <w:rsid w:val="008F1782"/>
    <w:rsid w:val="008F180F"/>
    <w:rsid w:val="008F193D"/>
    <w:rsid w:val="008F1A1D"/>
    <w:rsid w:val="008F1C82"/>
    <w:rsid w:val="008F24CD"/>
    <w:rsid w:val="008F24F0"/>
    <w:rsid w:val="008F27DF"/>
    <w:rsid w:val="008F34D0"/>
    <w:rsid w:val="008F3C89"/>
    <w:rsid w:val="008F3FBB"/>
    <w:rsid w:val="008F4C92"/>
    <w:rsid w:val="008F5D1A"/>
    <w:rsid w:val="008F623E"/>
    <w:rsid w:val="008F64E2"/>
    <w:rsid w:val="008F6AD1"/>
    <w:rsid w:val="008F7060"/>
    <w:rsid w:val="008F7639"/>
    <w:rsid w:val="008F794B"/>
    <w:rsid w:val="008F7FB9"/>
    <w:rsid w:val="00900FC3"/>
    <w:rsid w:val="00900FD0"/>
    <w:rsid w:val="00902CE1"/>
    <w:rsid w:val="009031EE"/>
    <w:rsid w:val="00903E6E"/>
    <w:rsid w:val="00903E87"/>
    <w:rsid w:val="00904880"/>
    <w:rsid w:val="00905882"/>
    <w:rsid w:val="009061CA"/>
    <w:rsid w:val="00906EBD"/>
    <w:rsid w:val="00906FD2"/>
    <w:rsid w:val="00906FDD"/>
    <w:rsid w:val="009076A5"/>
    <w:rsid w:val="00907DDC"/>
    <w:rsid w:val="00910BAE"/>
    <w:rsid w:val="009111C9"/>
    <w:rsid w:val="00911203"/>
    <w:rsid w:val="00911635"/>
    <w:rsid w:val="00911930"/>
    <w:rsid w:val="00911BFB"/>
    <w:rsid w:val="00911CD3"/>
    <w:rsid w:val="00912011"/>
    <w:rsid w:val="0091249F"/>
    <w:rsid w:val="0091424C"/>
    <w:rsid w:val="0091490D"/>
    <w:rsid w:val="00914DFA"/>
    <w:rsid w:val="009152C3"/>
    <w:rsid w:val="009162C3"/>
    <w:rsid w:val="00916412"/>
    <w:rsid w:val="009171D0"/>
    <w:rsid w:val="009172F1"/>
    <w:rsid w:val="00917449"/>
    <w:rsid w:val="009203F1"/>
    <w:rsid w:val="009204B4"/>
    <w:rsid w:val="00920748"/>
    <w:rsid w:val="00921852"/>
    <w:rsid w:val="00922196"/>
    <w:rsid w:val="009227BA"/>
    <w:rsid w:val="009230AA"/>
    <w:rsid w:val="0092330B"/>
    <w:rsid w:val="00923B0B"/>
    <w:rsid w:val="0092424C"/>
    <w:rsid w:val="00924868"/>
    <w:rsid w:val="00926302"/>
    <w:rsid w:val="0092678C"/>
    <w:rsid w:val="00926ACD"/>
    <w:rsid w:val="00926BAE"/>
    <w:rsid w:val="00926C0C"/>
    <w:rsid w:val="00926F46"/>
    <w:rsid w:val="00930572"/>
    <w:rsid w:val="00931090"/>
    <w:rsid w:val="0093204B"/>
    <w:rsid w:val="00932363"/>
    <w:rsid w:val="0093250C"/>
    <w:rsid w:val="0093261C"/>
    <w:rsid w:val="009326EE"/>
    <w:rsid w:val="00932D55"/>
    <w:rsid w:val="009339F3"/>
    <w:rsid w:val="00933F3D"/>
    <w:rsid w:val="00934D70"/>
    <w:rsid w:val="009352EA"/>
    <w:rsid w:val="0093548E"/>
    <w:rsid w:val="009357BD"/>
    <w:rsid w:val="00936584"/>
    <w:rsid w:val="00936CCE"/>
    <w:rsid w:val="0093726E"/>
    <w:rsid w:val="0093795F"/>
    <w:rsid w:val="00937C57"/>
    <w:rsid w:val="00937C78"/>
    <w:rsid w:val="009403DE"/>
    <w:rsid w:val="009406D7"/>
    <w:rsid w:val="009411B0"/>
    <w:rsid w:val="0094194D"/>
    <w:rsid w:val="009426E9"/>
    <w:rsid w:val="00942BE0"/>
    <w:rsid w:val="00942D1F"/>
    <w:rsid w:val="00943084"/>
    <w:rsid w:val="00943261"/>
    <w:rsid w:val="00943B08"/>
    <w:rsid w:val="00944642"/>
    <w:rsid w:val="009453B6"/>
    <w:rsid w:val="00945F02"/>
    <w:rsid w:val="00945F59"/>
    <w:rsid w:val="0094685E"/>
    <w:rsid w:val="00946E3D"/>
    <w:rsid w:val="0094709A"/>
    <w:rsid w:val="0094778D"/>
    <w:rsid w:val="00947ED0"/>
    <w:rsid w:val="009501E4"/>
    <w:rsid w:val="00951187"/>
    <w:rsid w:val="0095150D"/>
    <w:rsid w:val="009518F8"/>
    <w:rsid w:val="00952027"/>
    <w:rsid w:val="00952AE7"/>
    <w:rsid w:val="00953039"/>
    <w:rsid w:val="00953464"/>
    <w:rsid w:val="00953487"/>
    <w:rsid w:val="009538D8"/>
    <w:rsid w:val="00953970"/>
    <w:rsid w:val="00955781"/>
    <w:rsid w:val="00955C64"/>
    <w:rsid w:val="00956220"/>
    <w:rsid w:val="00956479"/>
    <w:rsid w:val="0095660F"/>
    <w:rsid w:val="00956A4D"/>
    <w:rsid w:val="00957EBB"/>
    <w:rsid w:val="00961167"/>
    <w:rsid w:val="0096133B"/>
    <w:rsid w:val="0096159B"/>
    <w:rsid w:val="00961D36"/>
    <w:rsid w:val="009621C4"/>
    <w:rsid w:val="009624E8"/>
    <w:rsid w:val="00962E7C"/>
    <w:rsid w:val="00963721"/>
    <w:rsid w:val="00963BD9"/>
    <w:rsid w:val="00963E52"/>
    <w:rsid w:val="00964470"/>
    <w:rsid w:val="00964728"/>
    <w:rsid w:val="009647EA"/>
    <w:rsid w:val="00964B58"/>
    <w:rsid w:val="00964F78"/>
    <w:rsid w:val="00965271"/>
    <w:rsid w:val="009653C4"/>
    <w:rsid w:val="00965529"/>
    <w:rsid w:val="00965623"/>
    <w:rsid w:val="00966A07"/>
    <w:rsid w:val="00966A49"/>
    <w:rsid w:val="00966C8B"/>
    <w:rsid w:val="009670F6"/>
    <w:rsid w:val="009675C5"/>
    <w:rsid w:val="00971701"/>
    <w:rsid w:val="00972526"/>
    <w:rsid w:val="00972E96"/>
    <w:rsid w:val="009739B7"/>
    <w:rsid w:val="00974415"/>
    <w:rsid w:val="009752AA"/>
    <w:rsid w:val="00975316"/>
    <w:rsid w:val="00975E4F"/>
    <w:rsid w:val="00976BF0"/>
    <w:rsid w:val="00976F4C"/>
    <w:rsid w:val="00976FCD"/>
    <w:rsid w:val="00976FE3"/>
    <w:rsid w:val="009771B4"/>
    <w:rsid w:val="00977C3D"/>
    <w:rsid w:val="00980492"/>
    <w:rsid w:val="009810DE"/>
    <w:rsid w:val="0098174A"/>
    <w:rsid w:val="0098314A"/>
    <w:rsid w:val="009836BE"/>
    <w:rsid w:val="009838FB"/>
    <w:rsid w:val="00983A4E"/>
    <w:rsid w:val="00983AFC"/>
    <w:rsid w:val="00983CDE"/>
    <w:rsid w:val="00984002"/>
    <w:rsid w:val="009841D4"/>
    <w:rsid w:val="00984556"/>
    <w:rsid w:val="00984B09"/>
    <w:rsid w:val="00985051"/>
    <w:rsid w:val="009853E9"/>
    <w:rsid w:val="00985A82"/>
    <w:rsid w:val="00985C53"/>
    <w:rsid w:val="00985FEC"/>
    <w:rsid w:val="0098601B"/>
    <w:rsid w:val="00986039"/>
    <w:rsid w:val="00987220"/>
    <w:rsid w:val="009875BA"/>
    <w:rsid w:val="0098760C"/>
    <w:rsid w:val="00990400"/>
    <w:rsid w:val="00990438"/>
    <w:rsid w:val="00991015"/>
    <w:rsid w:val="009918ED"/>
    <w:rsid w:val="009925D4"/>
    <w:rsid w:val="00992703"/>
    <w:rsid w:val="009934C3"/>
    <w:rsid w:val="00993569"/>
    <w:rsid w:val="00993632"/>
    <w:rsid w:val="00993E07"/>
    <w:rsid w:val="00994788"/>
    <w:rsid w:val="00995B5F"/>
    <w:rsid w:val="00995BF6"/>
    <w:rsid w:val="00996902"/>
    <w:rsid w:val="009970FA"/>
    <w:rsid w:val="00997DD2"/>
    <w:rsid w:val="00997ED0"/>
    <w:rsid w:val="009A03CC"/>
    <w:rsid w:val="009A0538"/>
    <w:rsid w:val="009A0730"/>
    <w:rsid w:val="009A0DBE"/>
    <w:rsid w:val="009A100C"/>
    <w:rsid w:val="009A1825"/>
    <w:rsid w:val="009A2926"/>
    <w:rsid w:val="009A2DC1"/>
    <w:rsid w:val="009A2F99"/>
    <w:rsid w:val="009A37D3"/>
    <w:rsid w:val="009A37E5"/>
    <w:rsid w:val="009A3A87"/>
    <w:rsid w:val="009A3F5E"/>
    <w:rsid w:val="009A5503"/>
    <w:rsid w:val="009A5911"/>
    <w:rsid w:val="009A6360"/>
    <w:rsid w:val="009A665A"/>
    <w:rsid w:val="009A7F63"/>
    <w:rsid w:val="009B0033"/>
    <w:rsid w:val="009B0306"/>
    <w:rsid w:val="009B11FC"/>
    <w:rsid w:val="009B1553"/>
    <w:rsid w:val="009B1859"/>
    <w:rsid w:val="009B1B03"/>
    <w:rsid w:val="009B28C7"/>
    <w:rsid w:val="009B2974"/>
    <w:rsid w:val="009B328F"/>
    <w:rsid w:val="009B37D4"/>
    <w:rsid w:val="009B391C"/>
    <w:rsid w:val="009B3E9E"/>
    <w:rsid w:val="009B4957"/>
    <w:rsid w:val="009B49F2"/>
    <w:rsid w:val="009B5E19"/>
    <w:rsid w:val="009B667C"/>
    <w:rsid w:val="009B7705"/>
    <w:rsid w:val="009B7726"/>
    <w:rsid w:val="009B789F"/>
    <w:rsid w:val="009B7A28"/>
    <w:rsid w:val="009B7F1B"/>
    <w:rsid w:val="009C02DB"/>
    <w:rsid w:val="009C03A8"/>
    <w:rsid w:val="009C09D2"/>
    <w:rsid w:val="009C0F15"/>
    <w:rsid w:val="009C0F62"/>
    <w:rsid w:val="009C1FAC"/>
    <w:rsid w:val="009C247B"/>
    <w:rsid w:val="009C2FDC"/>
    <w:rsid w:val="009C358A"/>
    <w:rsid w:val="009C3988"/>
    <w:rsid w:val="009C4782"/>
    <w:rsid w:val="009C4DA0"/>
    <w:rsid w:val="009C508B"/>
    <w:rsid w:val="009C5198"/>
    <w:rsid w:val="009C51BE"/>
    <w:rsid w:val="009C622C"/>
    <w:rsid w:val="009C6496"/>
    <w:rsid w:val="009C7312"/>
    <w:rsid w:val="009D09B3"/>
    <w:rsid w:val="009D0F79"/>
    <w:rsid w:val="009D2216"/>
    <w:rsid w:val="009D263B"/>
    <w:rsid w:val="009D28ED"/>
    <w:rsid w:val="009D3277"/>
    <w:rsid w:val="009D432E"/>
    <w:rsid w:val="009D529B"/>
    <w:rsid w:val="009D5EDD"/>
    <w:rsid w:val="009D62C1"/>
    <w:rsid w:val="009D6871"/>
    <w:rsid w:val="009D6DA8"/>
    <w:rsid w:val="009D6DD1"/>
    <w:rsid w:val="009E0F08"/>
    <w:rsid w:val="009E149B"/>
    <w:rsid w:val="009E1B5A"/>
    <w:rsid w:val="009E1BAF"/>
    <w:rsid w:val="009E1FCD"/>
    <w:rsid w:val="009E22B9"/>
    <w:rsid w:val="009E230D"/>
    <w:rsid w:val="009E3424"/>
    <w:rsid w:val="009E3572"/>
    <w:rsid w:val="009E45B8"/>
    <w:rsid w:val="009E543F"/>
    <w:rsid w:val="009E5B00"/>
    <w:rsid w:val="009E5E1A"/>
    <w:rsid w:val="009E6862"/>
    <w:rsid w:val="009E6883"/>
    <w:rsid w:val="009E6D44"/>
    <w:rsid w:val="009E765B"/>
    <w:rsid w:val="009E7921"/>
    <w:rsid w:val="009E7C7F"/>
    <w:rsid w:val="009F032D"/>
    <w:rsid w:val="009F14D1"/>
    <w:rsid w:val="009F2C26"/>
    <w:rsid w:val="009F2F85"/>
    <w:rsid w:val="009F38C3"/>
    <w:rsid w:val="009F397F"/>
    <w:rsid w:val="009F44EC"/>
    <w:rsid w:val="009F6156"/>
    <w:rsid w:val="009F66C4"/>
    <w:rsid w:val="009F6A07"/>
    <w:rsid w:val="009F6D70"/>
    <w:rsid w:val="009F7492"/>
    <w:rsid w:val="009F79E9"/>
    <w:rsid w:val="009F7A8A"/>
    <w:rsid w:val="00A00F26"/>
    <w:rsid w:val="00A00F44"/>
    <w:rsid w:val="00A010C1"/>
    <w:rsid w:val="00A010F9"/>
    <w:rsid w:val="00A015F5"/>
    <w:rsid w:val="00A016DE"/>
    <w:rsid w:val="00A017A6"/>
    <w:rsid w:val="00A01D0E"/>
    <w:rsid w:val="00A027BA"/>
    <w:rsid w:val="00A02C27"/>
    <w:rsid w:val="00A02F8B"/>
    <w:rsid w:val="00A031E9"/>
    <w:rsid w:val="00A03BE4"/>
    <w:rsid w:val="00A0434B"/>
    <w:rsid w:val="00A04B7E"/>
    <w:rsid w:val="00A04CBF"/>
    <w:rsid w:val="00A055DD"/>
    <w:rsid w:val="00A05DDA"/>
    <w:rsid w:val="00A06BEE"/>
    <w:rsid w:val="00A06C2E"/>
    <w:rsid w:val="00A07542"/>
    <w:rsid w:val="00A07607"/>
    <w:rsid w:val="00A07936"/>
    <w:rsid w:val="00A10196"/>
    <w:rsid w:val="00A104C1"/>
    <w:rsid w:val="00A10E3C"/>
    <w:rsid w:val="00A110FC"/>
    <w:rsid w:val="00A11131"/>
    <w:rsid w:val="00A11573"/>
    <w:rsid w:val="00A128A9"/>
    <w:rsid w:val="00A12AFC"/>
    <w:rsid w:val="00A12EEA"/>
    <w:rsid w:val="00A12F95"/>
    <w:rsid w:val="00A1331C"/>
    <w:rsid w:val="00A13411"/>
    <w:rsid w:val="00A13759"/>
    <w:rsid w:val="00A13A0A"/>
    <w:rsid w:val="00A13C35"/>
    <w:rsid w:val="00A13D51"/>
    <w:rsid w:val="00A13F1B"/>
    <w:rsid w:val="00A1467A"/>
    <w:rsid w:val="00A15309"/>
    <w:rsid w:val="00A158A7"/>
    <w:rsid w:val="00A15F43"/>
    <w:rsid w:val="00A1650D"/>
    <w:rsid w:val="00A166DC"/>
    <w:rsid w:val="00A16F3A"/>
    <w:rsid w:val="00A17E67"/>
    <w:rsid w:val="00A20711"/>
    <w:rsid w:val="00A20CC2"/>
    <w:rsid w:val="00A20F0F"/>
    <w:rsid w:val="00A20F2B"/>
    <w:rsid w:val="00A21F36"/>
    <w:rsid w:val="00A2290D"/>
    <w:rsid w:val="00A22F14"/>
    <w:rsid w:val="00A233E0"/>
    <w:rsid w:val="00A23602"/>
    <w:rsid w:val="00A240CE"/>
    <w:rsid w:val="00A2494D"/>
    <w:rsid w:val="00A24AEB"/>
    <w:rsid w:val="00A24E21"/>
    <w:rsid w:val="00A259E1"/>
    <w:rsid w:val="00A26D91"/>
    <w:rsid w:val="00A26DE5"/>
    <w:rsid w:val="00A26EAE"/>
    <w:rsid w:val="00A2724D"/>
    <w:rsid w:val="00A27866"/>
    <w:rsid w:val="00A27E4D"/>
    <w:rsid w:val="00A30440"/>
    <w:rsid w:val="00A3074A"/>
    <w:rsid w:val="00A309CA"/>
    <w:rsid w:val="00A30C44"/>
    <w:rsid w:val="00A3266C"/>
    <w:rsid w:val="00A3305E"/>
    <w:rsid w:val="00A330C5"/>
    <w:rsid w:val="00A33A2C"/>
    <w:rsid w:val="00A33CF3"/>
    <w:rsid w:val="00A33CFA"/>
    <w:rsid w:val="00A3404E"/>
    <w:rsid w:val="00A34465"/>
    <w:rsid w:val="00A34530"/>
    <w:rsid w:val="00A3477B"/>
    <w:rsid w:val="00A349FE"/>
    <w:rsid w:val="00A34CE6"/>
    <w:rsid w:val="00A351C3"/>
    <w:rsid w:val="00A35DA1"/>
    <w:rsid w:val="00A35FB9"/>
    <w:rsid w:val="00A3614D"/>
    <w:rsid w:val="00A36D1B"/>
    <w:rsid w:val="00A36E66"/>
    <w:rsid w:val="00A36F0E"/>
    <w:rsid w:val="00A3784F"/>
    <w:rsid w:val="00A40571"/>
    <w:rsid w:val="00A40E1D"/>
    <w:rsid w:val="00A41422"/>
    <w:rsid w:val="00A41443"/>
    <w:rsid w:val="00A41469"/>
    <w:rsid w:val="00A41EFA"/>
    <w:rsid w:val="00A43D47"/>
    <w:rsid w:val="00A444C1"/>
    <w:rsid w:val="00A44679"/>
    <w:rsid w:val="00A44982"/>
    <w:rsid w:val="00A45126"/>
    <w:rsid w:val="00A453F1"/>
    <w:rsid w:val="00A45916"/>
    <w:rsid w:val="00A45C02"/>
    <w:rsid w:val="00A46391"/>
    <w:rsid w:val="00A467E4"/>
    <w:rsid w:val="00A46D74"/>
    <w:rsid w:val="00A50186"/>
    <w:rsid w:val="00A50288"/>
    <w:rsid w:val="00A502B5"/>
    <w:rsid w:val="00A50E23"/>
    <w:rsid w:val="00A51767"/>
    <w:rsid w:val="00A518F5"/>
    <w:rsid w:val="00A51A4A"/>
    <w:rsid w:val="00A51AFC"/>
    <w:rsid w:val="00A52115"/>
    <w:rsid w:val="00A52D23"/>
    <w:rsid w:val="00A53EF8"/>
    <w:rsid w:val="00A55C88"/>
    <w:rsid w:val="00A563B4"/>
    <w:rsid w:val="00A56AA9"/>
    <w:rsid w:val="00A56F47"/>
    <w:rsid w:val="00A57E02"/>
    <w:rsid w:val="00A57FDB"/>
    <w:rsid w:val="00A6038C"/>
    <w:rsid w:val="00A606D8"/>
    <w:rsid w:val="00A60822"/>
    <w:rsid w:val="00A60990"/>
    <w:rsid w:val="00A61B4C"/>
    <w:rsid w:val="00A61C0B"/>
    <w:rsid w:val="00A62D1B"/>
    <w:rsid w:val="00A63922"/>
    <w:rsid w:val="00A63B8D"/>
    <w:rsid w:val="00A65661"/>
    <w:rsid w:val="00A6566E"/>
    <w:rsid w:val="00A65A7D"/>
    <w:rsid w:val="00A67AA5"/>
    <w:rsid w:val="00A7018B"/>
    <w:rsid w:val="00A70276"/>
    <w:rsid w:val="00A702F1"/>
    <w:rsid w:val="00A7051B"/>
    <w:rsid w:val="00A707EF"/>
    <w:rsid w:val="00A70FF6"/>
    <w:rsid w:val="00A714B2"/>
    <w:rsid w:val="00A719F5"/>
    <w:rsid w:val="00A7218F"/>
    <w:rsid w:val="00A728C7"/>
    <w:rsid w:val="00A733C6"/>
    <w:rsid w:val="00A74160"/>
    <w:rsid w:val="00A7478F"/>
    <w:rsid w:val="00A74840"/>
    <w:rsid w:val="00A75909"/>
    <w:rsid w:val="00A759A3"/>
    <w:rsid w:val="00A75B92"/>
    <w:rsid w:val="00A764B4"/>
    <w:rsid w:val="00A77051"/>
    <w:rsid w:val="00A774D7"/>
    <w:rsid w:val="00A7753E"/>
    <w:rsid w:val="00A7781F"/>
    <w:rsid w:val="00A779CB"/>
    <w:rsid w:val="00A8073F"/>
    <w:rsid w:val="00A80B72"/>
    <w:rsid w:val="00A80D93"/>
    <w:rsid w:val="00A81017"/>
    <w:rsid w:val="00A81497"/>
    <w:rsid w:val="00A81987"/>
    <w:rsid w:val="00A825E3"/>
    <w:rsid w:val="00A827DD"/>
    <w:rsid w:val="00A8288E"/>
    <w:rsid w:val="00A82A6D"/>
    <w:rsid w:val="00A83177"/>
    <w:rsid w:val="00A85155"/>
    <w:rsid w:val="00A8634B"/>
    <w:rsid w:val="00A863C8"/>
    <w:rsid w:val="00A86749"/>
    <w:rsid w:val="00A87D92"/>
    <w:rsid w:val="00A9038F"/>
    <w:rsid w:val="00A909C9"/>
    <w:rsid w:val="00A90A81"/>
    <w:rsid w:val="00A90F35"/>
    <w:rsid w:val="00A91073"/>
    <w:rsid w:val="00A91308"/>
    <w:rsid w:val="00A91694"/>
    <w:rsid w:val="00A936BE"/>
    <w:rsid w:val="00A93C33"/>
    <w:rsid w:val="00A93F01"/>
    <w:rsid w:val="00A949C6"/>
    <w:rsid w:val="00A94D0C"/>
    <w:rsid w:val="00A955FC"/>
    <w:rsid w:val="00A956EF"/>
    <w:rsid w:val="00A95906"/>
    <w:rsid w:val="00A95A21"/>
    <w:rsid w:val="00A95D19"/>
    <w:rsid w:val="00A961CA"/>
    <w:rsid w:val="00A96B4A"/>
    <w:rsid w:val="00A96D54"/>
    <w:rsid w:val="00A96EC7"/>
    <w:rsid w:val="00A96F58"/>
    <w:rsid w:val="00A972C6"/>
    <w:rsid w:val="00A975D1"/>
    <w:rsid w:val="00A97C5B"/>
    <w:rsid w:val="00AA0204"/>
    <w:rsid w:val="00AA091E"/>
    <w:rsid w:val="00AA0A54"/>
    <w:rsid w:val="00AA0B47"/>
    <w:rsid w:val="00AA1336"/>
    <w:rsid w:val="00AA1DF4"/>
    <w:rsid w:val="00AA217F"/>
    <w:rsid w:val="00AA22A2"/>
    <w:rsid w:val="00AA26E3"/>
    <w:rsid w:val="00AA31A7"/>
    <w:rsid w:val="00AA3E61"/>
    <w:rsid w:val="00AA3FDA"/>
    <w:rsid w:val="00AA651B"/>
    <w:rsid w:val="00AA71F8"/>
    <w:rsid w:val="00AA7F11"/>
    <w:rsid w:val="00AB0DD1"/>
    <w:rsid w:val="00AB0F77"/>
    <w:rsid w:val="00AB1C52"/>
    <w:rsid w:val="00AB2252"/>
    <w:rsid w:val="00AB2F66"/>
    <w:rsid w:val="00AB32FF"/>
    <w:rsid w:val="00AB3346"/>
    <w:rsid w:val="00AB3E68"/>
    <w:rsid w:val="00AB4AC0"/>
    <w:rsid w:val="00AB5457"/>
    <w:rsid w:val="00AB5586"/>
    <w:rsid w:val="00AB78F7"/>
    <w:rsid w:val="00AB7EAF"/>
    <w:rsid w:val="00AC030D"/>
    <w:rsid w:val="00AC031A"/>
    <w:rsid w:val="00AC0DC9"/>
    <w:rsid w:val="00AC14EB"/>
    <w:rsid w:val="00AC165B"/>
    <w:rsid w:val="00AC1C9F"/>
    <w:rsid w:val="00AC2EC7"/>
    <w:rsid w:val="00AC305B"/>
    <w:rsid w:val="00AC3201"/>
    <w:rsid w:val="00AC3BEA"/>
    <w:rsid w:val="00AC4326"/>
    <w:rsid w:val="00AC47CB"/>
    <w:rsid w:val="00AC48F1"/>
    <w:rsid w:val="00AC49F4"/>
    <w:rsid w:val="00AC5A61"/>
    <w:rsid w:val="00AC5B60"/>
    <w:rsid w:val="00AC5D31"/>
    <w:rsid w:val="00AC615A"/>
    <w:rsid w:val="00AC61B3"/>
    <w:rsid w:val="00AC66A7"/>
    <w:rsid w:val="00AC6915"/>
    <w:rsid w:val="00AC6C22"/>
    <w:rsid w:val="00AC7020"/>
    <w:rsid w:val="00AC75DD"/>
    <w:rsid w:val="00AD0380"/>
    <w:rsid w:val="00AD0AE1"/>
    <w:rsid w:val="00AD2BD7"/>
    <w:rsid w:val="00AD3297"/>
    <w:rsid w:val="00AD3802"/>
    <w:rsid w:val="00AD3D8B"/>
    <w:rsid w:val="00AD3F7F"/>
    <w:rsid w:val="00AD51EF"/>
    <w:rsid w:val="00AD5709"/>
    <w:rsid w:val="00AD5994"/>
    <w:rsid w:val="00AD5BB6"/>
    <w:rsid w:val="00AD5D10"/>
    <w:rsid w:val="00AD5E4A"/>
    <w:rsid w:val="00AD6B79"/>
    <w:rsid w:val="00AD6FCB"/>
    <w:rsid w:val="00AD7682"/>
    <w:rsid w:val="00AD7D58"/>
    <w:rsid w:val="00AE00F1"/>
    <w:rsid w:val="00AE09E7"/>
    <w:rsid w:val="00AE0D62"/>
    <w:rsid w:val="00AE1FC2"/>
    <w:rsid w:val="00AE2354"/>
    <w:rsid w:val="00AE2667"/>
    <w:rsid w:val="00AE2A34"/>
    <w:rsid w:val="00AE306D"/>
    <w:rsid w:val="00AE3B57"/>
    <w:rsid w:val="00AE41EE"/>
    <w:rsid w:val="00AE45E2"/>
    <w:rsid w:val="00AE52C4"/>
    <w:rsid w:val="00AE6788"/>
    <w:rsid w:val="00AE6CC3"/>
    <w:rsid w:val="00AE7133"/>
    <w:rsid w:val="00AE7E4D"/>
    <w:rsid w:val="00AF046B"/>
    <w:rsid w:val="00AF08DD"/>
    <w:rsid w:val="00AF0E30"/>
    <w:rsid w:val="00AF197B"/>
    <w:rsid w:val="00AF1998"/>
    <w:rsid w:val="00AF1AE3"/>
    <w:rsid w:val="00AF286C"/>
    <w:rsid w:val="00AF34CF"/>
    <w:rsid w:val="00AF5AD4"/>
    <w:rsid w:val="00AF6E8D"/>
    <w:rsid w:val="00AF7430"/>
    <w:rsid w:val="00AF75C3"/>
    <w:rsid w:val="00AF776C"/>
    <w:rsid w:val="00AF7994"/>
    <w:rsid w:val="00B0088F"/>
    <w:rsid w:val="00B008D1"/>
    <w:rsid w:val="00B010E7"/>
    <w:rsid w:val="00B01140"/>
    <w:rsid w:val="00B0131A"/>
    <w:rsid w:val="00B017B4"/>
    <w:rsid w:val="00B01CD3"/>
    <w:rsid w:val="00B023DA"/>
    <w:rsid w:val="00B02566"/>
    <w:rsid w:val="00B02716"/>
    <w:rsid w:val="00B0289A"/>
    <w:rsid w:val="00B032D2"/>
    <w:rsid w:val="00B033B8"/>
    <w:rsid w:val="00B03EBC"/>
    <w:rsid w:val="00B04969"/>
    <w:rsid w:val="00B04E24"/>
    <w:rsid w:val="00B05A8E"/>
    <w:rsid w:val="00B05DE0"/>
    <w:rsid w:val="00B05F22"/>
    <w:rsid w:val="00B05F52"/>
    <w:rsid w:val="00B0693F"/>
    <w:rsid w:val="00B06DFC"/>
    <w:rsid w:val="00B06FB8"/>
    <w:rsid w:val="00B0723E"/>
    <w:rsid w:val="00B073CC"/>
    <w:rsid w:val="00B07881"/>
    <w:rsid w:val="00B078DA"/>
    <w:rsid w:val="00B10A0F"/>
    <w:rsid w:val="00B115CC"/>
    <w:rsid w:val="00B11A21"/>
    <w:rsid w:val="00B11EAE"/>
    <w:rsid w:val="00B12246"/>
    <w:rsid w:val="00B1244E"/>
    <w:rsid w:val="00B12747"/>
    <w:rsid w:val="00B13556"/>
    <w:rsid w:val="00B13601"/>
    <w:rsid w:val="00B15523"/>
    <w:rsid w:val="00B15608"/>
    <w:rsid w:val="00B159C5"/>
    <w:rsid w:val="00B16593"/>
    <w:rsid w:val="00B1671C"/>
    <w:rsid w:val="00B16BF1"/>
    <w:rsid w:val="00B17034"/>
    <w:rsid w:val="00B17F45"/>
    <w:rsid w:val="00B200F1"/>
    <w:rsid w:val="00B20634"/>
    <w:rsid w:val="00B20D02"/>
    <w:rsid w:val="00B219A8"/>
    <w:rsid w:val="00B21F94"/>
    <w:rsid w:val="00B2204C"/>
    <w:rsid w:val="00B22870"/>
    <w:rsid w:val="00B22DA7"/>
    <w:rsid w:val="00B237A7"/>
    <w:rsid w:val="00B23AB7"/>
    <w:rsid w:val="00B23AE6"/>
    <w:rsid w:val="00B23E2C"/>
    <w:rsid w:val="00B24116"/>
    <w:rsid w:val="00B2509D"/>
    <w:rsid w:val="00B25349"/>
    <w:rsid w:val="00B259FE"/>
    <w:rsid w:val="00B25E46"/>
    <w:rsid w:val="00B25EB0"/>
    <w:rsid w:val="00B2601D"/>
    <w:rsid w:val="00B2631C"/>
    <w:rsid w:val="00B264E0"/>
    <w:rsid w:val="00B26E38"/>
    <w:rsid w:val="00B26FCE"/>
    <w:rsid w:val="00B27E58"/>
    <w:rsid w:val="00B31463"/>
    <w:rsid w:val="00B31B96"/>
    <w:rsid w:val="00B320B6"/>
    <w:rsid w:val="00B320D2"/>
    <w:rsid w:val="00B327BB"/>
    <w:rsid w:val="00B32EE9"/>
    <w:rsid w:val="00B32F0C"/>
    <w:rsid w:val="00B32FC4"/>
    <w:rsid w:val="00B33A94"/>
    <w:rsid w:val="00B341F7"/>
    <w:rsid w:val="00B3447A"/>
    <w:rsid w:val="00B34604"/>
    <w:rsid w:val="00B348E7"/>
    <w:rsid w:val="00B34EF6"/>
    <w:rsid w:val="00B3549B"/>
    <w:rsid w:val="00B361B1"/>
    <w:rsid w:val="00B366F1"/>
    <w:rsid w:val="00B402FE"/>
    <w:rsid w:val="00B40A9D"/>
    <w:rsid w:val="00B40CA3"/>
    <w:rsid w:val="00B40E86"/>
    <w:rsid w:val="00B40EAC"/>
    <w:rsid w:val="00B4132F"/>
    <w:rsid w:val="00B4135A"/>
    <w:rsid w:val="00B4135D"/>
    <w:rsid w:val="00B416D6"/>
    <w:rsid w:val="00B43982"/>
    <w:rsid w:val="00B43EDC"/>
    <w:rsid w:val="00B44991"/>
    <w:rsid w:val="00B449C7"/>
    <w:rsid w:val="00B4526B"/>
    <w:rsid w:val="00B45739"/>
    <w:rsid w:val="00B45F45"/>
    <w:rsid w:val="00B46772"/>
    <w:rsid w:val="00B4682B"/>
    <w:rsid w:val="00B4685E"/>
    <w:rsid w:val="00B4691C"/>
    <w:rsid w:val="00B46BFD"/>
    <w:rsid w:val="00B46FB1"/>
    <w:rsid w:val="00B47B16"/>
    <w:rsid w:val="00B51CB0"/>
    <w:rsid w:val="00B52111"/>
    <w:rsid w:val="00B5212F"/>
    <w:rsid w:val="00B53998"/>
    <w:rsid w:val="00B54CD1"/>
    <w:rsid w:val="00B55126"/>
    <w:rsid w:val="00B556C3"/>
    <w:rsid w:val="00B55799"/>
    <w:rsid w:val="00B567B7"/>
    <w:rsid w:val="00B5780C"/>
    <w:rsid w:val="00B57A3E"/>
    <w:rsid w:val="00B57F82"/>
    <w:rsid w:val="00B611D0"/>
    <w:rsid w:val="00B61497"/>
    <w:rsid w:val="00B626D8"/>
    <w:rsid w:val="00B62D93"/>
    <w:rsid w:val="00B634A4"/>
    <w:rsid w:val="00B6383C"/>
    <w:rsid w:val="00B64349"/>
    <w:rsid w:val="00B64811"/>
    <w:rsid w:val="00B651DA"/>
    <w:rsid w:val="00B659CA"/>
    <w:rsid w:val="00B65C85"/>
    <w:rsid w:val="00B66953"/>
    <w:rsid w:val="00B66FD3"/>
    <w:rsid w:val="00B67030"/>
    <w:rsid w:val="00B67277"/>
    <w:rsid w:val="00B67459"/>
    <w:rsid w:val="00B67743"/>
    <w:rsid w:val="00B67D3B"/>
    <w:rsid w:val="00B70DD1"/>
    <w:rsid w:val="00B70FAA"/>
    <w:rsid w:val="00B7124C"/>
    <w:rsid w:val="00B71A16"/>
    <w:rsid w:val="00B7304D"/>
    <w:rsid w:val="00B74BBB"/>
    <w:rsid w:val="00B773BE"/>
    <w:rsid w:val="00B801BB"/>
    <w:rsid w:val="00B80F86"/>
    <w:rsid w:val="00B81328"/>
    <w:rsid w:val="00B8177D"/>
    <w:rsid w:val="00B8197F"/>
    <w:rsid w:val="00B81F74"/>
    <w:rsid w:val="00B81F8A"/>
    <w:rsid w:val="00B828D3"/>
    <w:rsid w:val="00B82D1D"/>
    <w:rsid w:val="00B8336F"/>
    <w:rsid w:val="00B83ED1"/>
    <w:rsid w:val="00B83FFB"/>
    <w:rsid w:val="00B850B5"/>
    <w:rsid w:val="00B8546F"/>
    <w:rsid w:val="00B8567A"/>
    <w:rsid w:val="00B85EB9"/>
    <w:rsid w:val="00B868B1"/>
    <w:rsid w:val="00B86F92"/>
    <w:rsid w:val="00B87163"/>
    <w:rsid w:val="00B8755D"/>
    <w:rsid w:val="00B87832"/>
    <w:rsid w:val="00B8786C"/>
    <w:rsid w:val="00B9074A"/>
    <w:rsid w:val="00B907EF"/>
    <w:rsid w:val="00B9168F"/>
    <w:rsid w:val="00B91964"/>
    <w:rsid w:val="00B91E2A"/>
    <w:rsid w:val="00B9279A"/>
    <w:rsid w:val="00B927B6"/>
    <w:rsid w:val="00B928C6"/>
    <w:rsid w:val="00B93DB3"/>
    <w:rsid w:val="00B9448F"/>
    <w:rsid w:val="00B947F5"/>
    <w:rsid w:val="00B9480F"/>
    <w:rsid w:val="00B94E04"/>
    <w:rsid w:val="00B9578A"/>
    <w:rsid w:val="00B961C9"/>
    <w:rsid w:val="00B964C5"/>
    <w:rsid w:val="00B96576"/>
    <w:rsid w:val="00B96BE1"/>
    <w:rsid w:val="00B976A0"/>
    <w:rsid w:val="00B9787C"/>
    <w:rsid w:val="00B97C12"/>
    <w:rsid w:val="00BA008E"/>
    <w:rsid w:val="00BA0136"/>
    <w:rsid w:val="00BA02BF"/>
    <w:rsid w:val="00BA02C6"/>
    <w:rsid w:val="00BA0460"/>
    <w:rsid w:val="00BA08F4"/>
    <w:rsid w:val="00BA0AA1"/>
    <w:rsid w:val="00BA0AF8"/>
    <w:rsid w:val="00BA0EEC"/>
    <w:rsid w:val="00BA1670"/>
    <w:rsid w:val="00BA2988"/>
    <w:rsid w:val="00BA383D"/>
    <w:rsid w:val="00BA3ABB"/>
    <w:rsid w:val="00BA4E56"/>
    <w:rsid w:val="00BA4F18"/>
    <w:rsid w:val="00BA4FDD"/>
    <w:rsid w:val="00BA53B1"/>
    <w:rsid w:val="00BA5883"/>
    <w:rsid w:val="00BA5C25"/>
    <w:rsid w:val="00BA6022"/>
    <w:rsid w:val="00BA6709"/>
    <w:rsid w:val="00BA6E9C"/>
    <w:rsid w:val="00BA7564"/>
    <w:rsid w:val="00BA768A"/>
    <w:rsid w:val="00BA7DBE"/>
    <w:rsid w:val="00BB05CC"/>
    <w:rsid w:val="00BB097E"/>
    <w:rsid w:val="00BB0A50"/>
    <w:rsid w:val="00BB0C69"/>
    <w:rsid w:val="00BB18A1"/>
    <w:rsid w:val="00BB2306"/>
    <w:rsid w:val="00BB335E"/>
    <w:rsid w:val="00BB33F6"/>
    <w:rsid w:val="00BB3582"/>
    <w:rsid w:val="00BB3908"/>
    <w:rsid w:val="00BB3DEE"/>
    <w:rsid w:val="00BB41D7"/>
    <w:rsid w:val="00BB5CC4"/>
    <w:rsid w:val="00BB5E9B"/>
    <w:rsid w:val="00BB6012"/>
    <w:rsid w:val="00BB6519"/>
    <w:rsid w:val="00BB7068"/>
    <w:rsid w:val="00BB71BA"/>
    <w:rsid w:val="00BB72C4"/>
    <w:rsid w:val="00BC00B5"/>
    <w:rsid w:val="00BC032A"/>
    <w:rsid w:val="00BC07BA"/>
    <w:rsid w:val="00BC0A1E"/>
    <w:rsid w:val="00BC0E62"/>
    <w:rsid w:val="00BC1014"/>
    <w:rsid w:val="00BC1966"/>
    <w:rsid w:val="00BC2278"/>
    <w:rsid w:val="00BC2BF4"/>
    <w:rsid w:val="00BC2CCA"/>
    <w:rsid w:val="00BC2E4E"/>
    <w:rsid w:val="00BC3703"/>
    <w:rsid w:val="00BC3BF5"/>
    <w:rsid w:val="00BC4270"/>
    <w:rsid w:val="00BC4897"/>
    <w:rsid w:val="00BC4D41"/>
    <w:rsid w:val="00BC57E5"/>
    <w:rsid w:val="00BC6424"/>
    <w:rsid w:val="00BC6BCE"/>
    <w:rsid w:val="00BD0CF0"/>
    <w:rsid w:val="00BD0EC0"/>
    <w:rsid w:val="00BD1384"/>
    <w:rsid w:val="00BD14AC"/>
    <w:rsid w:val="00BD19C2"/>
    <w:rsid w:val="00BD2AD7"/>
    <w:rsid w:val="00BD2DB8"/>
    <w:rsid w:val="00BD334E"/>
    <w:rsid w:val="00BD3B01"/>
    <w:rsid w:val="00BD3C0A"/>
    <w:rsid w:val="00BD3D82"/>
    <w:rsid w:val="00BD4338"/>
    <w:rsid w:val="00BD5221"/>
    <w:rsid w:val="00BD5422"/>
    <w:rsid w:val="00BD6873"/>
    <w:rsid w:val="00BD7278"/>
    <w:rsid w:val="00BD731D"/>
    <w:rsid w:val="00BD7C8A"/>
    <w:rsid w:val="00BE0138"/>
    <w:rsid w:val="00BE050A"/>
    <w:rsid w:val="00BE0554"/>
    <w:rsid w:val="00BE13C2"/>
    <w:rsid w:val="00BE21C0"/>
    <w:rsid w:val="00BE3100"/>
    <w:rsid w:val="00BE33EE"/>
    <w:rsid w:val="00BE3406"/>
    <w:rsid w:val="00BE347B"/>
    <w:rsid w:val="00BE42BD"/>
    <w:rsid w:val="00BE54AA"/>
    <w:rsid w:val="00BE5885"/>
    <w:rsid w:val="00BE5B8F"/>
    <w:rsid w:val="00BE66DD"/>
    <w:rsid w:val="00BE6EFB"/>
    <w:rsid w:val="00BE7A0E"/>
    <w:rsid w:val="00BE7B89"/>
    <w:rsid w:val="00BE7D84"/>
    <w:rsid w:val="00BE7DD7"/>
    <w:rsid w:val="00BF0DE7"/>
    <w:rsid w:val="00BF25D8"/>
    <w:rsid w:val="00BF4AE8"/>
    <w:rsid w:val="00BF6436"/>
    <w:rsid w:val="00BF6B8F"/>
    <w:rsid w:val="00BF6E09"/>
    <w:rsid w:val="00BF6E6B"/>
    <w:rsid w:val="00BF7132"/>
    <w:rsid w:val="00BF7D73"/>
    <w:rsid w:val="00BF7ECB"/>
    <w:rsid w:val="00C00828"/>
    <w:rsid w:val="00C0111E"/>
    <w:rsid w:val="00C01673"/>
    <w:rsid w:val="00C020A8"/>
    <w:rsid w:val="00C0244B"/>
    <w:rsid w:val="00C025BF"/>
    <w:rsid w:val="00C03D94"/>
    <w:rsid w:val="00C03E75"/>
    <w:rsid w:val="00C0545A"/>
    <w:rsid w:val="00C0626E"/>
    <w:rsid w:val="00C0709F"/>
    <w:rsid w:val="00C070B6"/>
    <w:rsid w:val="00C071C0"/>
    <w:rsid w:val="00C07A22"/>
    <w:rsid w:val="00C07DDC"/>
    <w:rsid w:val="00C07F7D"/>
    <w:rsid w:val="00C1025D"/>
    <w:rsid w:val="00C105CF"/>
    <w:rsid w:val="00C109E9"/>
    <w:rsid w:val="00C11364"/>
    <w:rsid w:val="00C11E77"/>
    <w:rsid w:val="00C121D3"/>
    <w:rsid w:val="00C121E4"/>
    <w:rsid w:val="00C12402"/>
    <w:rsid w:val="00C1271D"/>
    <w:rsid w:val="00C1291E"/>
    <w:rsid w:val="00C12B60"/>
    <w:rsid w:val="00C12D30"/>
    <w:rsid w:val="00C12E2C"/>
    <w:rsid w:val="00C13018"/>
    <w:rsid w:val="00C1416A"/>
    <w:rsid w:val="00C14B8E"/>
    <w:rsid w:val="00C14DE1"/>
    <w:rsid w:val="00C16A23"/>
    <w:rsid w:val="00C16FEB"/>
    <w:rsid w:val="00C17314"/>
    <w:rsid w:val="00C17703"/>
    <w:rsid w:val="00C20026"/>
    <w:rsid w:val="00C20097"/>
    <w:rsid w:val="00C20C13"/>
    <w:rsid w:val="00C210B6"/>
    <w:rsid w:val="00C210CA"/>
    <w:rsid w:val="00C21C16"/>
    <w:rsid w:val="00C22098"/>
    <w:rsid w:val="00C2262D"/>
    <w:rsid w:val="00C22C4C"/>
    <w:rsid w:val="00C2375B"/>
    <w:rsid w:val="00C23773"/>
    <w:rsid w:val="00C23E0E"/>
    <w:rsid w:val="00C249FA"/>
    <w:rsid w:val="00C2522A"/>
    <w:rsid w:val="00C253AD"/>
    <w:rsid w:val="00C25BCD"/>
    <w:rsid w:val="00C25DAA"/>
    <w:rsid w:val="00C25F76"/>
    <w:rsid w:val="00C265B9"/>
    <w:rsid w:val="00C265BE"/>
    <w:rsid w:val="00C266C1"/>
    <w:rsid w:val="00C26973"/>
    <w:rsid w:val="00C27120"/>
    <w:rsid w:val="00C274B3"/>
    <w:rsid w:val="00C31616"/>
    <w:rsid w:val="00C31C19"/>
    <w:rsid w:val="00C31F57"/>
    <w:rsid w:val="00C32234"/>
    <w:rsid w:val="00C3253B"/>
    <w:rsid w:val="00C3254A"/>
    <w:rsid w:val="00C32841"/>
    <w:rsid w:val="00C32C3B"/>
    <w:rsid w:val="00C32C45"/>
    <w:rsid w:val="00C334FE"/>
    <w:rsid w:val="00C33E6A"/>
    <w:rsid w:val="00C34455"/>
    <w:rsid w:val="00C348B2"/>
    <w:rsid w:val="00C34993"/>
    <w:rsid w:val="00C34F14"/>
    <w:rsid w:val="00C355E8"/>
    <w:rsid w:val="00C358D7"/>
    <w:rsid w:val="00C35E27"/>
    <w:rsid w:val="00C363D7"/>
    <w:rsid w:val="00C36852"/>
    <w:rsid w:val="00C36B61"/>
    <w:rsid w:val="00C36E66"/>
    <w:rsid w:val="00C376C1"/>
    <w:rsid w:val="00C377C6"/>
    <w:rsid w:val="00C37C61"/>
    <w:rsid w:val="00C40777"/>
    <w:rsid w:val="00C40B92"/>
    <w:rsid w:val="00C40CBB"/>
    <w:rsid w:val="00C40D3F"/>
    <w:rsid w:val="00C40EAF"/>
    <w:rsid w:val="00C419AE"/>
    <w:rsid w:val="00C42DB4"/>
    <w:rsid w:val="00C454DA"/>
    <w:rsid w:val="00C45815"/>
    <w:rsid w:val="00C46ECC"/>
    <w:rsid w:val="00C47D2D"/>
    <w:rsid w:val="00C50993"/>
    <w:rsid w:val="00C50D85"/>
    <w:rsid w:val="00C51813"/>
    <w:rsid w:val="00C52566"/>
    <w:rsid w:val="00C53A4D"/>
    <w:rsid w:val="00C53D2D"/>
    <w:rsid w:val="00C53F60"/>
    <w:rsid w:val="00C54568"/>
    <w:rsid w:val="00C54E17"/>
    <w:rsid w:val="00C554CA"/>
    <w:rsid w:val="00C556B0"/>
    <w:rsid w:val="00C55FB9"/>
    <w:rsid w:val="00C5615E"/>
    <w:rsid w:val="00C570C8"/>
    <w:rsid w:val="00C572DC"/>
    <w:rsid w:val="00C5738E"/>
    <w:rsid w:val="00C57708"/>
    <w:rsid w:val="00C60414"/>
    <w:rsid w:val="00C60A5E"/>
    <w:rsid w:val="00C60DE5"/>
    <w:rsid w:val="00C62C8D"/>
    <w:rsid w:val="00C63B42"/>
    <w:rsid w:val="00C640B8"/>
    <w:rsid w:val="00C645A2"/>
    <w:rsid w:val="00C646F2"/>
    <w:rsid w:val="00C65115"/>
    <w:rsid w:val="00C65440"/>
    <w:rsid w:val="00C65C44"/>
    <w:rsid w:val="00C67273"/>
    <w:rsid w:val="00C67538"/>
    <w:rsid w:val="00C67952"/>
    <w:rsid w:val="00C67D3D"/>
    <w:rsid w:val="00C7096D"/>
    <w:rsid w:val="00C70AA0"/>
    <w:rsid w:val="00C70E5D"/>
    <w:rsid w:val="00C70E89"/>
    <w:rsid w:val="00C71D92"/>
    <w:rsid w:val="00C7251D"/>
    <w:rsid w:val="00C73270"/>
    <w:rsid w:val="00C735E6"/>
    <w:rsid w:val="00C738F4"/>
    <w:rsid w:val="00C73B9F"/>
    <w:rsid w:val="00C74107"/>
    <w:rsid w:val="00C74CBD"/>
    <w:rsid w:val="00C754C6"/>
    <w:rsid w:val="00C755A7"/>
    <w:rsid w:val="00C75967"/>
    <w:rsid w:val="00C76D3B"/>
    <w:rsid w:val="00C77081"/>
    <w:rsid w:val="00C7774D"/>
    <w:rsid w:val="00C77867"/>
    <w:rsid w:val="00C77DD3"/>
    <w:rsid w:val="00C806AB"/>
    <w:rsid w:val="00C808FA"/>
    <w:rsid w:val="00C80A22"/>
    <w:rsid w:val="00C80BCC"/>
    <w:rsid w:val="00C818E3"/>
    <w:rsid w:val="00C824D0"/>
    <w:rsid w:val="00C83417"/>
    <w:rsid w:val="00C83CF4"/>
    <w:rsid w:val="00C846E9"/>
    <w:rsid w:val="00C859FD"/>
    <w:rsid w:val="00C85BDB"/>
    <w:rsid w:val="00C86874"/>
    <w:rsid w:val="00C873D7"/>
    <w:rsid w:val="00C87881"/>
    <w:rsid w:val="00C879B9"/>
    <w:rsid w:val="00C87B59"/>
    <w:rsid w:val="00C90A55"/>
    <w:rsid w:val="00C90CF3"/>
    <w:rsid w:val="00C90CF9"/>
    <w:rsid w:val="00C90E62"/>
    <w:rsid w:val="00C91453"/>
    <w:rsid w:val="00C9167B"/>
    <w:rsid w:val="00C927A4"/>
    <w:rsid w:val="00C92AB7"/>
    <w:rsid w:val="00C93253"/>
    <w:rsid w:val="00C933CD"/>
    <w:rsid w:val="00C933EA"/>
    <w:rsid w:val="00C935BC"/>
    <w:rsid w:val="00C93BDF"/>
    <w:rsid w:val="00C95A95"/>
    <w:rsid w:val="00C95C62"/>
    <w:rsid w:val="00C96234"/>
    <w:rsid w:val="00C96891"/>
    <w:rsid w:val="00C968CE"/>
    <w:rsid w:val="00C96FDE"/>
    <w:rsid w:val="00C97496"/>
    <w:rsid w:val="00C97721"/>
    <w:rsid w:val="00C97BB3"/>
    <w:rsid w:val="00C97DD5"/>
    <w:rsid w:val="00CA013F"/>
    <w:rsid w:val="00CA051B"/>
    <w:rsid w:val="00CA1A6E"/>
    <w:rsid w:val="00CA1D5A"/>
    <w:rsid w:val="00CA2076"/>
    <w:rsid w:val="00CA2173"/>
    <w:rsid w:val="00CA2F96"/>
    <w:rsid w:val="00CA3184"/>
    <w:rsid w:val="00CA33E0"/>
    <w:rsid w:val="00CA5307"/>
    <w:rsid w:val="00CA5EB5"/>
    <w:rsid w:val="00CA6254"/>
    <w:rsid w:val="00CA6B59"/>
    <w:rsid w:val="00CA6CAE"/>
    <w:rsid w:val="00CA7F51"/>
    <w:rsid w:val="00CB0245"/>
    <w:rsid w:val="00CB051E"/>
    <w:rsid w:val="00CB0EDD"/>
    <w:rsid w:val="00CB13AC"/>
    <w:rsid w:val="00CB157A"/>
    <w:rsid w:val="00CB1A0F"/>
    <w:rsid w:val="00CB250B"/>
    <w:rsid w:val="00CB265D"/>
    <w:rsid w:val="00CB27A4"/>
    <w:rsid w:val="00CB297A"/>
    <w:rsid w:val="00CB372C"/>
    <w:rsid w:val="00CB431F"/>
    <w:rsid w:val="00CB44A0"/>
    <w:rsid w:val="00CB4588"/>
    <w:rsid w:val="00CB5128"/>
    <w:rsid w:val="00CB526D"/>
    <w:rsid w:val="00CB6F2C"/>
    <w:rsid w:val="00CB7B34"/>
    <w:rsid w:val="00CB7CA8"/>
    <w:rsid w:val="00CC0982"/>
    <w:rsid w:val="00CC11C3"/>
    <w:rsid w:val="00CC142C"/>
    <w:rsid w:val="00CC2073"/>
    <w:rsid w:val="00CC30AE"/>
    <w:rsid w:val="00CC32B4"/>
    <w:rsid w:val="00CC37EB"/>
    <w:rsid w:val="00CC440E"/>
    <w:rsid w:val="00CC4484"/>
    <w:rsid w:val="00CC4B06"/>
    <w:rsid w:val="00CC4C78"/>
    <w:rsid w:val="00CC4F85"/>
    <w:rsid w:val="00CC51F7"/>
    <w:rsid w:val="00CC54A2"/>
    <w:rsid w:val="00CC630E"/>
    <w:rsid w:val="00CC6480"/>
    <w:rsid w:val="00CC678D"/>
    <w:rsid w:val="00CC6C0A"/>
    <w:rsid w:val="00CC7AF0"/>
    <w:rsid w:val="00CD0D1C"/>
    <w:rsid w:val="00CD0F58"/>
    <w:rsid w:val="00CD1DAA"/>
    <w:rsid w:val="00CD210F"/>
    <w:rsid w:val="00CD35C0"/>
    <w:rsid w:val="00CD4E6E"/>
    <w:rsid w:val="00CD5685"/>
    <w:rsid w:val="00CD5A1D"/>
    <w:rsid w:val="00CD5CA2"/>
    <w:rsid w:val="00CD6236"/>
    <w:rsid w:val="00CD6530"/>
    <w:rsid w:val="00CD6C07"/>
    <w:rsid w:val="00CD6D2D"/>
    <w:rsid w:val="00CD6D8B"/>
    <w:rsid w:val="00CD746E"/>
    <w:rsid w:val="00CD7A4A"/>
    <w:rsid w:val="00CD7FCF"/>
    <w:rsid w:val="00CE080F"/>
    <w:rsid w:val="00CE0AB0"/>
    <w:rsid w:val="00CE1069"/>
    <w:rsid w:val="00CE13BD"/>
    <w:rsid w:val="00CE18E8"/>
    <w:rsid w:val="00CE29A6"/>
    <w:rsid w:val="00CE29FF"/>
    <w:rsid w:val="00CE2A77"/>
    <w:rsid w:val="00CE3B71"/>
    <w:rsid w:val="00CE48C1"/>
    <w:rsid w:val="00CE4C7C"/>
    <w:rsid w:val="00CE5E57"/>
    <w:rsid w:val="00CE6FF7"/>
    <w:rsid w:val="00CE72E4"/>
    <w:rsid w:val="00CE78CA"/>
    <w:rsid w:val="00CF0AFC"/>
    <w:rsid w:val="00CF1466"/>
    <w:rsid w:val="00CF3B85"/>
    <w:rsid w:val="00CF3C7D"/>
    <w:rsid w:val="00CF4073"/>
    <w:rsid w:val="00CF43D8"/>
    <w:rsid w:val="00CF4FCE"/>
    <w:rsid w:val="00CF53D1"/>
    <w:rsid w:val="00CF577A"/>
    <w:rsid w:val="00CF649C"/>
    <w:rsid w:val="00CF6760"/>
    <w:rsid w:val="00CF6BEE"/>
    <w:rsid w:val="00CF70D6"/>
    <w:rsid w:val="00CF780F"/>
    <w:rsid w:val="00CF7B12"/>
    <w:rsid w:val="00D002FD"/>
    <w:rsid w:val="00D00DEF"/>
    <w:rsid w:val="00D00F60"/>
    <w:rsid w:val="00D015FB"/>
    <w:rsid w:val="00D019AE"/>
    <w:rsid w:val="00D01D08"/>
    <w:rsid w:val="00D02635"/>
    <w:rsid w:val="00D02789"/>
    <w:rsid w:val="00D03D67"/>
    <w:rsid w:val="00D04887"/>
    <w:rsid w:val="00D057BB"/>
    <w:rsid w:val="00D05EBE"/>
    <w:rsid w:val="00D102C3"/>
    <w:rsid w:val="00D107D1"/>
    <w:rsid w:val="00D1087E"/>
    <w:rsid w:val="00D10916"/>
    <w:rsid w:val="00D115CE"/>
    <w:rsid w:val="00D115FD"/>
    <w:rsid w:val="00D119A9"/>
    <w:rsid w:val="00D129FA"/>
    <w:rsid w:val="00D131E3"/>
    <w:rsid w:val="00D13367"/>
    <w:rsid w:val="00D14704"/>
    <w:rsid w:val="00D158AA"/>
    <w:rsid w:val="00D15A33"/>
    <w:rsid w:val="00D1620B"/>
    <w:rsid w:val="00D16B97"/>
    <w:rsid w:val="00D16F40"/>
    <w:rsid w:val="00D17494"/>
    <w:rsid w:val="00D1778A"/>
    <w:rsid w:val="00D17A4B"/>
    <w:rsid w:val="00D17DFF"/>
    <w:rsid w:val="00D20556"/>
    <w:rsid w:val="00D20775"/>
    <w:rsid w:val="00D221C7"/>
    <w:rsid w:val="00D222D6"/>
    <w:rsid w:val="00D2271C"/>
    <w:rsid w:val="00D22A96"/>
    <w:rsid w:val="00D22B6B"/>
    <w:rsid w:val="00D2353F"/>
    <w:rsid w:val="00D23684"/>
    <w:rsid w:val="00D236E1"/>
    <w:rsid w:val="00D23CD0"/>
    <w:rsid w:val="00D23E86"/>
    <w:rsid w:val="00D241F3"/>
    <w:rsid w:val="00D25463"/>
    <w:rsid w:val="00D254C5"/>
    <w:rsid w:val="00D25F65"/>
    <w:rsid w:val="00D27133"/>
    <w:rsid w:val="00D2787E"/>
    <w:rsid w:val="00D27D74"/>
    <w:rsid w:val="00D302D8"/>
    <w:rsid w:val="00D30C3D"/>
    <w:rsid w:val="00D3107B"/>
    <w:rsid w:val="00D31122"/>
    <w:rsid w:val="00D328B5"/>
    <w:rsid w:val="00D32BB7"/>
    <w:rsid w:val="00D33419"/>
    <w:rsid w:val="00D33517"/>
    <w:rsid w:val="00D338DB"/>
    <w:rsid w:val="00D34059"/>
    <w:rsid w:val="00D345F6"/>
    <w:rsid w:val="00D345F9"/>
    <w:rsid w:val="00D347D1"/>
    <w:rsid w:val="00D34A90"/>
    <w:rsid w:val="00D34C71"/>
    <w:rsid w:val="00D353F7"/>
    <w:rsid w:val="00D36C5D"/>
    <w:rsid w:val="00D36C7C"/>
    <w:rsid w:val="00D37810"/>
    <w:rsid w:val="00D37BEA"/>
    <w:rsid w:val="00D403A3"/>
    <w:rsid w:val="00D40D8A"/>
    <w:rsid w:val="00D413DA"/>
    <w:rsid w:val="00D424A8"/>
    <w:rsid w:val="00D42768"/>
    <w:rsid w:val="00D42FBB"/>
    <w:rsid w:val="00D4367D"/>
    <w:rsid w:val="00D44147"/>
    <w:rsid w:val="00D44D6A"/>
    <w:rsid w:val="00D450A7"/>
    <w:rsid w:val="00D45C58"/>
    <w:rsid w:val="00D45E52"/>
    <w:rsid w:val="00D46152"/>
    <w:rsid w:val="00D5011F"/>
    <w:rsid w:val="00D50539"/>
    <w:rsid w:val="00D50AD1"/>
    <w:rsid w:val="00D50BA0"/>
    <w:rsid w:val="00D51901"/>
    <w:rsid w:val="00D51A86"/>
    <w:rsid w:val="00D5290E"/>
    <w:rsid w:val="00D52ADC"/>
    <w:rsid w:val="00D52DBE"/>
    <w:rsid w:val="00D54362"/>
    <w:rsid w:val="00D54541"/>
    <w:rsid w:val="00D545EA"/>
    <w:rsid w:val="00D54D3D"/>
    <w:rsid w:val="00D556A7"/>
    <w:rsid w:val="00D55947"/>
    <w:rsid w:val="00D55ADD"/>
    <w:rsid w:val="00D56864"/>
    <w:rsid w:val="00D600B4"/>
    <w:rsid w:val="00D60C31"/>
    <w:rsid w:val="00D610BE"/>
    <w:rsid w:val="00D61521"/>
    <w:rsid w:val="00D617B4"/>
    <w:rsid w:val="00D6190E"/>
    <w:rsid w:val="00D62EE8"/>
    <w:rsid w:val="00D637ED"/>
    <w:rsid w:val="00D638D0"/>
    <w:rsid w:val="00D63976"/>
    <w:rsid w:val="00D64997"/>
    <w:rsid w:val="00D64B60"/>
    <w:rsid w:val="00D64C11"/>
    <w:rsid w:val="00D65456"/>
    <w:rsid w:val="00D65B0F"/>
    <w:rsid w:val="00D6666D"/>
    <w:rsid w:val="00D668AB"/>
    <w:rsid w:val="00D6698A"/>
    <w:rsid w:val="00D67011"/>
    <w:rsid w:val="00D71BBC"/>
    <w:rsid w:val="00D721D3"/>
    <w:rsid w:val="00D7276B"/>
    <w:rsid w:val="00D73880"/>
    <w:rsid w:val="00D74A77"/>
    <w:rsid w:val="00D75597"/>
    <w:rsid w:val="00D75905"/>
    <w:rsid w:val="00D75A4F"/>
    <w:rsid w:val="00D75E85"/>
    <w:rsid w:val="00D760B6"/>
    <w:rsid w:val="00D76221"/>
    <w:rsid w:val="00D7642B"/>
    <w:rsid w:val="00D76945"/>
    <w:rsid w:val="00D76F18"/>
    <w:rsid w:val="00D77377"/>
    <w:rsid w:val="00D77AA4"/>
    <w:rsid w:val="00D77CC5"/>
    <w:rsid w:val="00D80B6F"/>
    <w:rsid w:val="00D80D7A"/>
    <w:rsid w:val="00D80FAA"/>
    <w:rsid w:val="00D8173A"/>
    <w:rsid w:val="00D81AFE"/>
    <w:rsid w:val="00D82870"/>
    <w:rsid w:val="00D845BF"/>
    <w:rsid w:val="00D869DC"/>
    <w:rsid w:val="00D90791"/>
    <w:rsid w:val="00D90F8F"/>
    <w:rsid w:val="00D91660"/>
    <w:rsid w:val="00D920BB"/>
    <w:rsid w:val="00D92790"/>
    <w:rsid w:val="00D92F87"/>
    <w:rsid w:val="00D93194"/>
    <w:rsid w:val="00D94000"/>
    <w:rsid w:val="00D94C8C"/>
    <w:rsid w:val="00D961A5"/>
    <w:rsid w:val="00D97901"/>
    <w:rsid w:val="00D97F78"/>
    <w:rsid w:val="00DA05C0"/>
    <w:rsid w:val="00DA09E9"/>
    <w:rsid w:val="00DA1C98"/>
    <w:rsid w:val="00DA21C0"/>
    <w:rsid w:val="00DA371D"/>
    <w:rsid w:val="00DA3A42"/>
    <w:rsid w:val="00DA413A"/>
    <w:rsid w:val="00DA4368"/>
    <w:rsid w:val="00DA4924"/>
    <w:rsid w:val="00DA4932"/>
    <w:rsid w:val="00DA4BD9"/>
    <w:rsid w:val="00DA516F"/>
    <w:rsid w:val="00DA519A"/>
    <w:rsid w:val="00DA578B"/>
    <w:rsid w:val="00DA5F02"/>
    <w:rsid w:val="00DA6570"/>
    <w:rsid w:val="00DA6813"/>
    <w:rsid w:val="00DA6B67"/>
    <w:rsid w:val="00DA6FE8"/>
    <w:rsid w:val="00DA7219"/>
    <w:rsid w:val="00DA78F7"/>
    <w:rsid w:val="00DB02BE"/>
    <w:rsid w:val="00DB030A"/>
    <w:rsid w:val="00DB054E"/>
    <w:rsid w:val="00DB0CF8"/>
    <w:rsid w:val="00DB2375"/>
    <w:rsid w:val="00DB2648"/>
    <w:rsid w:val="00DB2C30"/>
    <w:rsid w:val="00DB2E73"/>
    <w:rsid w:val="00DB2EF8"/>
    <w:rsid w:val="00DB3400"/>
    <w:rsid w:val="00DB3506"/>
    <w:rsid w:val="00DB43FE"/>
    <w:rsid w:val="00DB4D75"/>
    <w:rsid w:val="00DB52CA"/>
    <w:rsid w:val="00DB5838"/>
    <w:rsid w:val="00DB60CF"/>
    <w:rsid w:val="00DB6957"/>
    <w:rsid w:val="00DB6B94"/>
    <w:rsid w:val="00DB6E20"/>
    <w:rsid w:val="00DB7149"/>
    <w:rsid w:val="00DB714F"/>
    <w:rsid w:val="00DB7333"/>
    <w:rsid w:val="00DB73FF"/>
    <w:rsid w:val="00DB7FA8"/>
    <w:rsid w:val="00DB7FAA"/>
    <w:rsid w:val="00DC01B0"/>
    <w:rsid w:val="00DC0AEA"/>
    <w:rsid w:val="00DC1591"/>
    <w:rsid w:val="00DC15DB"/>
    <w:rsid w:val="00DC2769"/>
    <w:rsid w:val="00DC299F"/>
    <w:rsid w:val="00DC2E47"/>
    <w:rsid w:val="00DC30DA"/>
    <w:rsid w:val="00DC3CBB"/>
    <w:rsid w:val="00DC3D13"/>
    <w:rsid w:val="00DC4BA1"/>
    <w:rsid w:val="00DC5049"/>
    <w:rsid w:val="00DC5ADB"/>
    <w:rsid w:val="00DC6620"/>
    <w:rsid w:val="00DC670D"/>
    <w:rsid w:val="00DC6E24"/>
    <w:rsid w:val="00DC71E6"/>
    <w:rsid w:val="00DD0D65"/>
    <w:rsid w:val="00DD1212"/>
    <w:rsid w:val="00DD1D87"/>
    <w:rsid w:val="00DD25E2"/>
    <w:rsid w:val="00DD2AE2"/>
    <w:rsid w:val="00DD3B25"/>
    <w:rsid w:val="00DD400E"/>
    <w:rsid w:val="00DD46BF"/>
    <w:rsid w:val="00DD52B2"/>
    <w:rsid w:val="00DD5624"/>
    <w:rsid w:val="00DD5986"/>
    <w:rsid w:val="00DD5E93"/>
    <w:rsid w:val="00DD5EEB"/>
    <w:rsid w:val="00DD6D0C"/>
    <w:rsid w:val="00DE001C"/>
    <w:rsid w:val="00DE0460"/>
    <w:rsid w:val="00DE11AF"/>
    <w:rsid w:val="00DE180C"/>
    <w:rsid w:val="00DE1981"/>
    <w:rsid w:val="00DE1BD9"/>
    <w:rsid w:val="00DE2504"/>
    <w:rsid w:val="00DE251D"/>
    <w:rsid w:val="00DE25B0"/>
    <w:rsid w:val="00DE3085"/>
    <w:rsid w:val="00DE314B"/>
    <w:rsid w:val="00DE3228"/>
    <w:rsid w:val="00DE36C4"/>
    <w:rsid w:val="00DE39DC"/>
    <w:rsid w:val="00DE3E7D"/>
    <w:rsid w:val="00DE3F37"/>
    <w:rsid w:val="00DE4200"/>
    <w:rsid w:val="00DE487B"/>
    <w:rsid w:val="00DE4B2D"/>
    <w:rsid w:val="00DE5249"/>
    <w:rsid w:val="00DE5F3E"/>
    <w:rsid w:val="00DE6383"/>
    <w:rsid w:val="00DE649D"/>
    <w:rsid w:val="00DE6E54"/>
    <w:rsid w:val="00DE7042"/>
    <w:rsid w:val="00DE706C"/>
    <w:rsid w:val="00DE79E5"/>
    <w:rsid w:val="00DE7B77"/>
    <w:rsid w:val="00DF05D8"/>
    <w:rsid w:val="00DF1926"/>
    <w:rsid w:val="00DF26A9"/>
    <w:rsid w:val="00DF28E7"/>
    <w:rsid w:val="00DF34D5"/>
    <w:rsid w:val="00DF472A"/>
    <w:rsid w:val="00DF4B50"/>
    <w:rsid w:val="00DF740C"/>
    <w:rsid w:val="00DF790D"/>
    <w:rsid w:val="00DF7E70"/>
    <w:rsid w:val="00E019CC"/>
    <w:rsid w:val="00E01AB7"/>
    <w:rsid w:val="00E01EE6"/>
    <w:rsid w:val="00E025BB"/>
    <w:rsid w:val="00E02A03"/>
    <w:rsid w:val="00E02BFF"/>
    <w:rsid w:val="00E02E51"/>
    <w:rsid w:val="00E03F74"/>
    <w:rsid w:val="00E04284"/>
    <w:rsid w:val="00E04F7E"/>
    <w:rsid w:val="00E0560F"/>
    <w:rsid w:val="00E06051"/>
    <w:rsid w:val="00E062A5"/>
    <w:rsid w:val="00E0649D"/>
    <w:rsid w:val="00E06CF6"/>
    <w:rsid w:val="00E07941"/>
    <w:rsid w:val="00E07D90"/>
    <w:rsid w:val="00E07E85"/>
    <w:rsid w:val="00E10248"/>
    <w:rsid w:val="00E1026D"/>
    <w:rsid w:val="00E11062"/>
    <w:rsid w:val="00E113B9"/>
    <w:rsid w:val="00E119CD"/>
    <w:rsid w:val="00E11D9B"/>
    <w:rsid w:val="00E12593"/>
    <w:rsid w:val="00E126F1"/>
    <w:rsid w:val="00E13396"/>
    <w:rsid w:val="00E13519"/>
    <w:rsid w:val="00E140A5"/>
    <w:rsid w:val="00E141B8"/>
    <w:rsid w:val="00E14A44"/>
    <w:rsid w:val="00E15333"/>
    <w:rsid w:val="00E1561A"/>
    <w:rsid w:val="00E15D73"/>
    <w:rsid w:val="00E1614B"/>
    <w:rsid w:val="00E161ED"/>
    <w:rsid w:val="00E165AC"/>
    <w:rsid w:val="00E16F10"/>
    <w:rsid w:val="00E170A5"/>
    <w:rsid w:val="00E17331"/>
    <w:rsid w:val="00E1739A"/>
    <w:rsid w:val="00E17687"/>
    <w:rsid w:val="00E177C3"/>
    <w:rsid w:val="00E17B23"/>
    <w:rsid w:val="00E20000"/>
    <w:rsid w:val="00E20EB1"/>
    <w:rsid w:val="00E211F5"/>
    <w:rsid w:val="00E21BCF"/>
    <w:rsid w:val="00E22341"/>
    <w:rsid w:val="00E22BF8"/>
    <w:rsid w:val="00E22E86"/>
    <w:rsid w:val="00E22ED1"/>
    <w:rsid w:val="00E235AC"/>
    <w:rsid w:val="00E23DD1"/>
    <w:rsid w:val="00E241EA"/>
    <w:rsid w:val="00E244CB"/>
    <w:rsid w:val="00E244CC"/>
    <w:rsid w:val="00E255C3"/>
    <w:rsid w:val="00E26493"/>
    <w:rsid w:val="00E27030"/>
    <w:rsid w:val="00E275B5"/>
    <w:rsid w:val="00E2784E"/>
    <w:rsid w:val="00E27A35"/>
    <w:rsid w:val="00E27E81"/>
    <w:rsid w:val="00E30337"/>
    <w:rsid w:val="00E31071"/>
    <w:rsid w:val="00E317C5"/>
    <w:rsid w:val="00E31E10"/>
    <w:rsid w:val="00E3263C"/>
    <w:rsid w:val="00E327DC"/>
    <w:rsid w:val="00E32C51"/>
    <w:rsid w:val="00E33D96"/>
    <w:rsid w:val="00E33DD0"/>
    <w:rsid w:val="00E33E0F"/>
    <w:rsid w:val="00E33E6F"/>
    <w:rsid w:val="00E3482E"/>
    <w:rsid w:val="00E350CA"/>
    <w:rsid w:val="00E361BF"/>
    <w:rsid w:val="00E36E2E"/>
    <w:rsid w:val="00E37075"/>
    <w:rsid w:val="00E372C5"/>
    <w:rsid w:val="00E37313"/>
    <w:rsid w:val="00E3754E"/>
    <w:rsid w:val="00E37698"/>
    <w:rsid w:val="00E40053"/>
    <w:rsid w:val="00E4065A"/>
    <w:rsid w:val="00E41556"/>
    <w:rsid w:val="00E41E5C"/>
    <w:rsid w:val="00E42FFC"/>
    <w:rsid w:val="00E432F0"/>
    <w:rsid w:val="00E446FC"/>
    <w:rsid w:val="00E4475D"/>
    <w:rsid w:val="00E45A4F"/>
    <w:rsid w:val="00E45A95"/>
    <w:rsid w:val="00E47158"/>
    <w:rsid w:val="00E473FB"/>
    <w:rsid w:val="00E47431"/>
    <w:rsid w:val="00E4765B"/>
    <w:rsid w:val="00E47D8A"/>
    <w:rsid w:val="00E501B1"/>
    <w:rsid w:val="00E50910"/>
    <w:rsid w:val="00E50C83"/>
    <w:rsid w:val="00E51F5B"/>
    <w:rsid w:val="00E52C42"/>
    <w:rsid w:val="00E5324E"/>
    <w:rsid w:val="00E532E8"/>
    <w:rsid w:val="00E53907"/>
    <w:rsid w:val="00E53F43"/>
    <w:rsid w:val="00E5420E"/>
    <w:rsid w:val="00E543DD"/>
    <w:rsid w:val="00E546E6"/>
    <w:rsid w:val="00E5494E"/>
    <w:rsid w:val="00E54E6E"/>
    <w:rsid w:val="00E557B8"/>
    <w:rsid w:val="00E55CC8"/>
    <w:rsid w:val="00E55D74"/>
    <w:rsid w:val="00E55EDB"/>
    <w:rsid w:val="00E56115"/>
    <w:rsid w:val="00E56CD9"/>
    <w:rsid w:val="00E57576"/>
    <w:rsid w:val="00E575EE"/>
    <w:rsid w:val="00E5783D"/>
    <w:rsid w:val="00E57F4C"/>
    <w:rsid w:val="00E607A0"/>
    <w:rsid w:val="00E60CB4"/>
    <w:rsid w:val="00E612C6"/>
    <w:rsid w:val="00E6141A"/>
    <w:rsid w:val="00E61B35"/>
    <w:rsid w:val="00E620F6"/>
    <w:rsid w:val="00E633A8"/>
    <w:rsid w:val="00E6535E"/>
    <w:rsid w:val="00E653CE"/>
    <w:rsid w:val="00E6553E"/>
    <w:rsid w:val="00E65A5B"/>
    <w:rsid w:val="00E65BD8"/>
    <w:rsid w:val="00E6640E"/>
    <w:rsid w:val="00E66429"/>
    <w:rsid w:val="00E66889"/>
    <w:rsid w:val="00E66E5D"/>
    <w:rsid w:val="00E673ED"/>
    <w:rsid w:val="00E67DF5"/>
    <w:rsid w:val="00E7044D"/>
    <w:rsid w:val="00E70CE2"/>
    <w:rsid w:val="00E71688"/>
    <w:rsid w:val="00E71B4D"/>
    <w:rsid w:val="00E71E17"/>
    <w:rsid w:val="00E72F8F"/>
    <w:rsid w:val="00E730C4"/>
    <w:rsid w:val="00E7438E"/>
    <w:rsid w:val="00E7489E"/>
    <w:rsid w:val="00E74D3B"/>
    <w:rsid w:val="00E74DBC"/>
    <w:rsid w:val="00E74F4C"/>
    <w:rsid w:val="00E76324"/>
    <w:rsid w:val="00E76D03"/>
    <w:rsid w:val="00E7702F"/>
    <w:rsid w:val="00E7719A"/>
    <w:rsid w:val="00E77354"/>
    <w:rsid w:val="00E775E0"/>
    <w:rsid w:val="00E778AD"/>
    <w:rsid w:val="00E805FF"/>
    <w:rsid w:val="00E81156"/>
    <w:rsid w:val="00E82258"/>
    <w:rsid w:val="00E823C2"/>
    <w:rsid w:val="00E8278E"/>
    <w:rsid w:val="00E82808"/>
    <w:rsid w:val="00E82893"/>
    <w:rsid w:val="00E8334A"/>
    <w:rsid w:val="00E83362"/>
    <w:rsid w:val="00E83E1C"/>
    <w:rsid w:val="00E84AAD"/>
    <w:rsid w:val="00E85384"/>
    <w:rsid w:val="00E85396"/>
    <w:rsid w:val="00E85ADF"/>
    <w:rsid w:val="00E86CD0"/>
    <w:rsid w:val="00E86FD2"/>
    <w:rsid w:val="00E871E4"/>
    <w:rsid w:val="00E8736A"/>
    <w:rsid w:val="00E876E6"/>
    <w:rsid w:val="00E87BDE"/>
    <w:rsid w:val="00E87DF1"/>
    <w:rsid w:val="00E90D44"/>
    <w:rsid w:val="00E9103D"/>
    <w:rsid w:val="00E91218"/>
    <w:rsid w:val="00E9180B"/>
    <w:rsid w:val="00E91E04"/>
    <w:rsid w:val="00E927E2"/>
    <w:rsid w:val="00E92910"/>
    <w:rsid w:val="00E92996"/>
    <w:rsid w:val="00E93129"/>
    <w:rsid w:val="00E93664"/>
    <w:rsid w:val="00E93F03"/>
    <w:rsid w:val="00E9416D"/>
    <w:rsid w:val="00E9428B"/>
    <w:rsid w:val="00E9490E"/>
    <w:rsid w:val="00E95091"/>
    <w:rsid w:val="00E95885"/>
    <w:rsid w:val="00E95BF6"/>
    <w:rsid w:val="00E95F09"/>
    <w:rsid w:val="00E96579"/>
    <w:rsid w:val="00E9742A"/>
    <w:rsid w:val="00E977E7"/>
    <w:rsid w:val="00E97B02"/>
    <w:rsid w:val="00EA0159"/>
    <w:rsid w:val="00EA034F"/>
    <w:rsid w:val="00EA03C7"/>
    <w:rsid w:val="00EA05D8"/>
    <w:rsid w:val="00EA0ADD"/>
    <w:rsid w:val="00EA0EA6"/>
    <w:rsid w:val="00EA1868"/>
    <w:rsid w:val="00EA278C"/>
    <w:rsid w:val="00EA29B7"/>
    <w:rsid w:val="00EA335E"/>
    <w:rsid w:val="00EA3867"/>
    <w:rsid w:val="00EA4BD1"/>
    <w:rsid w:val="00EA5AB3"/>
    <w:rsid w:val="00EA5CE1"/>
    <w:rsid w:val="00EA5F84"/>
    <w:rsid w:val="00EA69C8"/>
    <w:rsid w:val="00EA6F8F"/>
    <w:rsid w:val="00EA76AA"/>
    <w:rsid w:val="00EB0544"/>
    <w:rsid w:val="00EB0BC6"/>
    <w:rsid w:val="00EB10AD"/>
    <w:rsid w:val="00EB21E4"/>
    <w:rsid w:val="00EB2636"/>
    <w:rsid w:val="00EB273F"/>
    <w:rsid w:val="00EB2FDD"/>
    <w:rsid w:val="00EB3924"/>
    <w:rsid w:val="00EB3C78"/>
    <w:rsid w:val="00EB3CE3"/>
    <w:rsid w:val="00EB4B6E"/>
    <w:rsid w:val="00EB5B2E"/>
    <w:rsid w:val="00EB5EB1"/>
    <w:rsid w:val="00EB6197"/>
    <w:rsid w:val="00EB6D3D"/>
    <w:rsid w:val="00EB6E26"/>
    <w:rsid w:val="00EB72DB"/>
    <w:rsid w:val="00EB77A3"/>
    <w:rsid w:val="00EB7D5D"/>
    <w:rsid w:val="00EC055D"/>
    <w:rsid w:val="00EC0F05"/>
    <w:rsid w:val="00EC2449"/>
    <w:rsid w:val="00EC2974"/>
    <w:rsid w:val="00EC40D6"/>
    <w:rsid w:val="00EC4C81"/>
    <w:rsid w:val="00EC4C88"/>
    <w:rsid w:val="00EC519F"/>
    <w:rsid w:val="00EC5DAC"/>
    <w:rsid w:val="00EC73DC"/>
    <w:rsid w:val="00EC7BDA"/>
    <w:rsid w:val="00EC7ED7"/>
    <w:rsid w:val="00ED03AD"/>
    <w:rsid w:val="00ED069E"/>
    <w:rsid w:val="00ED075E"/>
    <w:rsid w:val="00ED20CE"/>
    <w:rsid w:val="00ED2D5C"/>
    <w:rsid w:val="00ED2DD4"/>
    <w:rsid w:val="00ED3B6B"/>
    <w:rsid w:val="00ED3D95"/>
    <w:rsid w:val="00ED42FA"/>
    <w:rsid w:val="00ED4821"/>
    <w:rsid w:val="00ED5798"/>
    <w:rsid w:val="00ED5DAE"/>
    <w:rsid w:val="00ED5F2F"/>
    <w:rsid w:val="00ED6032"/>
    <w:rsid w:val="00ED7010"/>
    <w:rsid w:val="00ED7ADB"/>
    <w:rsid w:val="00ED7E49"/>
    <w:rsid w:val="00EE0593"/>
    <w:rsid w:val="00EE300B"/>
    <w:rsid w:val="00EE3857"/>
    <w:rsid w:val="00EE47BF"/>
    <w:rsid w:val="00EE4E07"/>
    <w:rsid w:val="00EE549A"/>
    <w:rsid w:val="00EE57AA"/>
    <w:rsid w:val="00EE58CB"/>
    <w:rsid w:val="00EE6DAE"/>
    <w:rsid w:val="00EE773D"/>
    <w:rsid w:val="00EE7EAF"/>
    <w:rsid w:val="00EF007E"/>
    <w:rsid w:val="00EF1272"/>
    <w:rsid w:val="00EF1438"/>
    <w:rsid w:val="00EF16F8"/>
    <w:rsid w:val="00EF191E"/>
    <w:rsid w:val="00EF1CAF"/>
    <w:rsid w:val="00EF2464"/>
    <w:rsid w:val="00EF3F4D"/>
    <w:rsid w:val="00EF4932"/>
    <w:rsid w:val="00EF4B3E"/>
    <w:rsid w:val="00EF64BB"/>
    <w:rsid w:val="00EF7E91"/>
    <w:rsid w:val="00F00821"/>
    <w:rsid w:val="00F008E8"/>
    <w:rsid w:val="00F00968"/>
    <w:rsid w:val="00F00AC4"/>
    <w:rsid w:val="00F00C3F"/>
    <w:rsid w:val="00F00F13"/>
    <w:rsid w:val="00F010E1"/>
    <w:rsid w:val="00F01563"/>
    <w:rsid w:val="00F01A1F"/>
    <w:rsid w:val="00F020E0"/>
    <w:rsid w:val="00F0224E"/>
    <w:rsid w:val="00F02A8A"/>
    <w:rsid w:val="00F033D1"/>
    <w:rsid w:val="00F03CCC"/>
    <w:rsid w:val="00F04020"/>
    <w:rsid w:val="00F048CB"/>
    <w:rsid w:val="00F04957"/>
    <w:rsid w:val="00F04B71"/>
    <w:rsid w:val="00F0657A"/>
    <w:rsid w:val="00F06861"/>
    <w:rsid w:val="00F07872"/>
    <w:rsid w:val="00F078CA"/>
    <w:rsid w:val="00F07AC2"/>
    <w:rsid w:val="00F07CD4"/>
    <w:rsid w:val="00F1004E"/>
    <w:rsid w:val="00F10295"/>
    <w:rsid w:val="00F1041D"/>
    <w:rsid w:val="00F106FF"/>
    <w:rsid w:val="00F11460"/>
    <w:rsid w:val="00F120CB"/>
    <w:rsid w:val="00F1260D"/>
    <w:rsid w:val="00F12F35"/>
    <w:rsid w:val="00F130C6"/>
    <w:rsid w:val="00F13710"/>
    <w:rsid w:val="00F139F4"/>
    <w:rsid w:val="00F13A39"/>
    <w:rsid w:val="00F13DCD"/>
    <w:rsid w:val="00F15036"/>
    <w:rsid w:val="00F1627B"/>
    <w:rsid w:val="00F1733A"/>
    <w:rsid w:val="00F175D3"/>
    <w:rsid w:val="00F17F9C"/>
    <w:rsid w:val="00F20499"/>
    <w:rsid w:val="00F2095D"/>
    <w:rsid w:val="00F20C08"/>
    <w:rsid w:val="00F20D76"/>
    <w:rsid w:val="00F215F0"/>
    <w:rsid w:val="00F217EB"/>
    <w:rsid w:val="00F21D10"/>
    <w:rsid w:val="00F22FA4"/>
    <w:rsid w:val="00F23377"/>
    <w:rsid w:val="00F237F5"/>
    <w:rsid w:val="00F23AFB"/>
    <w:rsid w:val="00F23C8B"/>
    <w:rsid w:val="00F243D6"/>
    <w:rsid w:val="00F24E48"/>
    <w:rsid w:val="00F2560B"/>
    <w:rsid w:val="00F25DAA"/>
    <w:rsid w:val="00F26BC6"/>
    <w:rsid w:val="00F270DD"/>
    <w:rsid w:val="00F278B8"/>
    <w:rsid w:val="00F2794B"/>
    <w:rsid w:val="00F30851"/>
    <w:rsid w:val="00F30B49"/>
    <w:rsid w:val="00F31544"/>
    <w:rsid w:val="00F316D7"/>
    <w:rsid w:val="00F3182D"/>
    <w:rsid w:val="00F319D0"/>
    <w:rsid w:val="00F31C80"/>
    <w:rsid w:val="00F31D5E"/>
    <w:rsid w:val="00F332D5"/>
    <w:rsid w:val="00F345E9"/>
    <w:rsid w:val="00F347E8"/>
    <w:rsid w:val="00F3486B"/>
    <w:rsid w:val="00F3587A"/>
    <w:rsid w:val="00F37714"/>
    <w:rsid w:val="00F37B2B"/>
    <w:rsid w:val="00F406C7"/>
    <w:rsid w:val="00F40AE6"/>
    <w:rsid w:val="00F40C07"/>
    <w:rsid w:val="00F40FAF"/>
    <w:rsid w:val="00F41203"/>
    <w:rsid w:val="00F413A7"/>
    <w:rsid w:val="00F41D92"/>
    <w:rsid w:val="00F41EF1"/>
    <w:rsid w:val="00F4242F"/>
    <w:rsid w:val="00F43803"/>
    <w:rsid w:val="00F440FF"/>
    <w:rsid w:val="00F4597F"/>
    <w:rsid w:val="00F467DD"/>
    <w:rsid w:val="00F47449"/>
    <w:rsid w:val="00F474B7"/>
    <w:rsid w:val="00F47873"/>
    <w:rsid w:val="00F4792E"/>
    <w:rsid w:val="00F50570"/>
    <w:rsid w:val="00F5084D"/>
    <w:rsid w:val="00F52705"/>
    <w:rsid w:val="00F52872"/>
    <w:rsid w:val="00F52DC1"/>
    <w:rsid w:val="00F53105"/>
    <w:rsid w:val="00F534C4"/>
    <w:rsid w:val="00F53FAA"/>
    <w:rsid w:val="00F5448C"/>
    <w:rsid w:val="00F5484E"/>
    <w:rsid w:val="00F54E3C"/>
    <w:rsid w:val="00F55029"/>
    <w:rsid w:val="00F5582B"/>
    <w:rsid w:val="00F55D47"/>
    <w:rsid w:val="00F55E9F"/>
    <w:rsid w:val="00F5604D"/>
    <w:rsid w:val="00F56065"/>
    <w:rsid w:val="00F561D3"/>
    <w:rsid w:val="00F5631F"/>
    <w:rsid w:val="00F57C43"/>
    <w:rsid w:val="00F600BA"/>
    <w:rsid w:val="00F60A61"/>
    <w:rsid w:val="00F6141E"/>
    <w:rsid w:val="00F61B67"/>
    <w:rsid w:val="00F61CF2"/>
    <w:rsid w:val="00F6239A"/>
    <w:rsid w:val="00F62F55"/>
    <w:rsid w:val="00F62F9A"/>
    <w:rsid w:val="00F633FE"/>
    <w:rsid w:val="00F6412D"/>
    <w:rsid w:val="00F64386"/>
    <w:rsid w:val="00F649D6"/>
    <w:rsid w:val="00F65125"/>
    <w:rsid w:val="00F65536"/>
    <w:rsid w:val="00F672DE"/>
    <w:rsid w:val="00F6769E"/>
    <w:rsid w:val="00F70013"/>
    <w:rsid w:val="00F710F2"/>
    <w:rsid w:val="00F714BD"/>
    <w:rsid w:val="00F7162E"/>
    <w:rsid w:val="00F71929"/>
    <w:rsid w:val="00F71A5A"/>
    <w:rsid w:val="00F721EF"/>
    <w:rsid w:val="00F722B5"/>
    <w:rsid w:val="00F72C30"/>
    <w:rsid w:val="00F734EF"/>
    <w:rsid w:val="00F742A6"/>
    <w:rsid w:val="00F7476F"/>
    <w:rsid w:val="00F74DD8"/>
    <w:rsid w:val="00F75542"/>
    <w:rsid w:val="00F75646"/>
    <w:rsid w:val="00F76995"/>
    <w:rsid w:val="00F76B9D"/>
    <w:rsid w:val="00F7747F"/>
    <w:rsid w:val="00F80142"/>
    <w:rsid w:val="00F8087B"/>
    <w:rsid w:val="00F80B73"/>
    <w:rsid w:val="00F813A0"/>
    <w:rsid w:val="00F81F33"/>
    <w:rsid w:val="00F830AB"/>
    <w:rsid w:val="00F832DA"/>
    <w:rsid w:val="00F8368F"/>
    <w:rsid w:val="00F839FC"/>
    <w:rsid w:val="00F8431D"/>
    <w:rsid w:val="00F85842"/>
    <w:rsid w:val="00F86046"/>
    <w:rsid w:val="00F86124"/>
    <w:rsid w:val="00F86234"/>
    <w:rsid w:val="00F86982"/>
    <w:rsid w:val="00F86F29"/>
    <w:rsid w:val="00F86F8D"/>
    <w:rsid w:val="00F879B3"/>
    <w:rsid w:val="00F90855"/>
    <w:rsid w:val="00F90F3F"/>
    <w:rsid w:val="00F9123E"/>
    <w:rsid w:val="00F91504"/>
    <w:rsid w:val="00F91550"/>
    <w:rsid w:val="00F91B9C"/>
    <w:rsid w:val="00F923C5"/>
    <w:rsid w:val="00F928ED"/>
    <w:rsid w:val="00F92A34"/>
    <w:rsid w:val="00F92FA0"/>
    <w:rsid w:val="00F93620"/>
    <w:rsid w:val="00F9388C"/>
    <w:rsid w:val="00F93AF6"/>
    <w:rsid w:val="00F944D0"/>
    <w:rsid w:val="00F94EB9"/>
    <w:rsid w:val="00F9578B"/>
    <w:rsid w:val="00F95B75"/>
    <w:rsid w:val="00F96155"/>
    <w:rsid w:val="00F9633B"/>
    <w:rsid w:val="00F96697"/>
    <w:rsid w:val="00F970D1"/>
    <w:rsid w:val="00F97433"/>
    <w:rsid w:val="00F97508"/>
    <w:rsid w:val="00F9772D"/>
    <w:rsid w:val="00F97F7D"/>
    <w:rsid w:val="00FA07A1"/>
    <w:rsid w:val="00FA0F02"/>
    <w:rsid w:val="00FA1497"/>
    <w:rsid w:val="00FA1AF2"/>
    <w:rsid w:val="00FA1D15"/>
    <w:rsid w:val="00FA1E34"/>
    <w:rsid w:val="00FA20AD"/>
    <w:rsid w:val="00FA24F2"/>
    <w:rsid w:val="00FA2BFF"/>
    <w:rsid w:val="00FA2D84"/>
    <w:rsid w:val="00FA2E6F"/>
    <w:rsid w:val="00FA3EF3"/>
    <w:rsid w:val="00FA4125"/>
    <w:rsid w:val="00FA4794"/>
    <w:rsid w:val="00FA47F4"/>
    <w:rsid w:val="00FA502E"/>
    <w:rsid w:val="00FA5946"/>
    <w:rsid w:val="00FA62B8"/>
    <w:rsid w:val="00FA64CB"/>
    <w:rsid w:val="00FA68F7"/>
    <w:rsid w:val="00FA7266"/>
    <w:rsid w:val="00FA7C3D"/>
    <w:rsid w:val="00FA7D90"/>
    <w:rsid w:val="00FA7F92"/>
    <w:rsid w:val="00FB047A"/>
    <w:rsid w:val="00FB05BF"/>
    <w:rsid w:val="00FB0E55"/>
    <w:rsid w:val="00FB14E7"/>
    <w:rsid w:val="00FB1896"/>
    <w:rsid w:val="00FB199F"/>
    <w:rsid w:val="00FB1F8D"/>
    <w:rsid w:val="00FB24B5"/>
    <w:rsid w:val="00FB2591"/>
    <w:rsid w:val="00FB2671"/>
    <w:rsid w:val="00FB2D51"/>
    <w:rsid w:val="00FB3F53"/>
    <w:rsid w:val="00FB4473"/>
    <w:rsid w:val="00FB4BF5"/>
    <w:rsid w:val="00FB5529"/>
    <w:rsid w:val="00FB602F"/>
    <w:rsid w:val="00FB6158"/>
    <w:rsid w:val="00FB6CBD"/>
    <w:rsid w:val="00FB6F10"/>
    <w:rsid w:val="00FB72B5"/>
    <w:rsid w:val="00FC044F"/>
    <w:rsid w:val="00FC29E5"/>
    <w:rsid w:val="00FC2D5A"/>
    <w:rsid w:val="00FC321D"/>
    <w:rsid w:val="00FC322E"/>
    <w:rsid w:val="00FC3D43"/>
    <w:rsid w:val="00FC45F3"/>
    <w:rsid w:val="00FC464A"/>
    <w:rsid w:val="00FC4CC3"/>
    <w:rsid w:val="00FC58F4"/>
    <w:rsid w:val="00FC6066"/>
    <w:rsid w:val="00FC6262"/>
    <w:rsid w:val="00FC6F8E"/>
    <w:rsid w:val="00FC7134"/>
    <w:rsid w:val="00FD0237"/>
    <w:rsid w:val="00FD07B4"/>
    <w:rsid w:val="00FD0C61"/>
    <w:rsid w:val="00FD1092"/>
    <w:rsid w:val="00FD1477"/>
    <w:rsid w:val="00FD1B9E"/>
    <w:rsid w:val="00FD2022"/>
    <w:rsid w:val="00FD23BD"/>
    <w:rsid w:val="00FD25B2"/>
    <w:rsid w:val="00FD3BFE"/>
    <w:rsid w:val="00FD3FEA"/>
    <w:rsid w:val="00FD4192"/>
    <w:rsid w:val="00FD474B"/>
    <w:rsid w:val="00FD4EF5"/>
    <w:rsid w:val="00FD50A0"/>
    <w:rsid w:val="00FD5265"/>
    <w:rsid w:val="00FD57C7"/>
    <w:rsid w:val="00FD5FEC"/>
    <w:rsid w:val="00FD6312"/>
    <w:rsid w:val="00FD648D"/>
    <w:rsid w:val="00FD65FE"/>
    <w:rsid w:val="00FD677B"/>
    <w:rsid w:val="00FD6924"/>
    <w:rsid w:val="00FD6A44"/>
    <w:rsid w:val="00FD70E5"/>
    <w:rsid w:val="00FD7947"/>
    <w:rsid w:val="00FD7A20"/>
    <w:rsid w:val="00FD7B85"/>
    <w:rsid w:val="00FE17C1"/>
    <w:rsid w:val="00FE1B10"/>
    <w:rsid w:val="00FE1C3B"/>
    <w:rsid w:val="00FE1F39"/>
    <w:rsid w:val="00FE336E"/>
    <w:rsid w:val="00FE396A"/>
    <w:rsid w:val="00FE4660"/>
    <w:rsid w:val="00FE468E"/>
    <w:rsid w:val="00FE4D8E"/>
    <w:rsid w:val="00FE51E5"/>
    <w:rsid w:val="00FE59DF"/>
    <w:rsid w:val="00FE5C7C"/>
    <w:rsid w:val="00FE5E77"/>
    <w:rsid w:val="00FE642F"/>
    <w:rsid w:val="00FE6A37"/>
    <w:rsid w:val="00FE7000"/>
    <w:rsid w:val="00FE79B0"/>
    <w:rsid w:val="00FF0854"/>
    <w:rsid w:val="00FF0A7C"/>
    <w:rsid w:val="00FF1374"/>
    <w:rsid w:val="00FF15CF"/>
    <w:rsid w:val="00FF17D0"/>
    <w:rsid w:val="00FF244B"/>
    <w:rsid w:val="00FF316B"/>
    <w:rsid w:val="00FF3459"/>
    <w:rsid w:val="00FF3B4F"/>
    <w:rsid w:val="00FF426D"/>
    <w:rsid w:val="00FF4479"/>
    <w:rsid w:val="00FF535F"/>
    <w:rsid w:val="00FF65F8"/>
    <w:rsid w:val="00FF668D"/>
    <w:rsid w:val="00FF671A"/>
    <w:rsid w:val="00FF6F8A"/>
    <w:rsid w:val="00FF755B"/>
    <w:rsid w:val="00FF7604"/>
    <w:rsid w:val="00FF7B97"/>
    <w:rsid w:val="00FF7BF3"/>
    <w:rsid w:val="00FF7D05"/>
    <w:rsid w:val="00FF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40B376"/>
  <w15:chartTrackingRefBased/>
  <w15:docId w15:val="{ECE7C0DE-7442-BA45-B528-7254B6D4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page number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28B5"/>
    <w:pPr>
      <w:suppressAutoHyphens/>
      <w:jc w:val="both"/>
    </w:pPr>
    <w:rPr>
      <w:rFonts w:ascii="Arial Narrow" w:hAnsi="Arial Narrow"/>
      <w:sz w:val="22"/>
      <w:lang w:eastAsia="ar-SA"/>
    </w:rPr>
  </w:style>
  <w:style w:type="paragraph" w:styleId="Titre1">
    <w:name w:val="heading 1"/>
    <w:basedOn w:val="Normal"/>
    <w:next w:val="Normal"/>
    <w:uiPriority w:val="9"/>
    <w:qFormat/>
    <w:rsid w:val="007762EE"/>
    <w:pPr>
      <w:numPr>
        <w:numId w:val="1"/>
      </w:numPr>
      <w:pBdr>
        <w:left w:val="dotted" w:sz="24" w:space="4" w:color="E6332A"/>
        <w:bottom w:val="single" w:sz="12" w:space="1" w:color="E6332A"/>
      </w:pBdr>
      <w:shd w:val="clear" w:color="auto" w:fill="29235C"/>
      <w:suppressAutoHyphens w:val="0"/>
      <w:spacing w:before="480" w:line="276" w:lineRule="auto"/>
      <w:ind w:left="431" w:hanging="431"/>
      <w:jc w:val="left"/>
      <w:outlineLvl w:val="0"/>
    </w:pPr>
    <w:rPr>
      <w:rFonts w:ascii="Aller Display" w:eastAsia="Calibri" w:hAnsi="Aller Display"/>
      <w:caps/>
      <w:color w:val="FFFFFF"/>
      <w:sz w:val="32"/>
      <w:szCs w:val="32"/>
      <w:lang w:eastAsia="en-US"/>
    </w:rPr>
  </w:style>
  <w:style w:type="paragraph" w:styleId="Titre2">
    <w:name w:val="heading 2"/>
    <w:basedOn w:val="Normal"/>
    <w:next w:val="Normal"/>
    <w:uiPriority w:val="9"/>
    <w:qFormat/>
    <w:rsid w:val="007762EE"/>
    <w:pPr>
      <w:keepNext/>
      <w:keepLines/>
      <w:numPr>
        <w:ilvl w:val="1"/>
        <w:numId w:val="1"/>
      </w:numPr>
      <w:pBdr>
        <w:left w:val="dotted" w:sz="24" w:space="4" w:color="E6332A"/>
        <w:bottom w:val="single" w:sz="12" w:space="1" w:color="E6332A"/>
      </w:pBdr>
      <w:shd w:val="clear" w:color="auto" w:fill="BFBFBF"/>
      <w:suppressAutoHyphens w:val="0"/>
      <w:spacing w:before="480" w:line="276" w:lineRule="auto"/>
      <w:ind w:left="578" w:hanging="578"/>
      <w:jc w:val="left"/>
      <w:outlineLvl w:val="1"/>
    </w:pPr>
    <w:rPr>
      <w:rFonts w:ascii="Aller Display" w:hAnsi="Aller Display"/>
      <w:bCs/>
      <w:caps/>
      <w:color w:val="29235C"/>
      <w:sz w:val="28"/>
      <w:szCs w:val="28"/>
      <w:lang w:eastAsia="en-US"/>
    </w:rPr>
  </w:style>
  <w:style w:type="paragraph" w:styleId="Titre3">
    <w:name w:val="heading 3"/>
    <w:basedOn w:val="Normal"/>
    <w:next w:val="Normal"/>
    <w:uiPriority w:val="9"/>
    <w:qFormat/>
    <w:rsid w:val="00C1291E"/>
    <w:pPr>
      <w:numPr>
        <w:ilvl w:val="2"/>
        <w:numId w:val="2"/>
      </w:numPr>
      <w:spacing w:before="240"/>
      <w:outlineLvl w:val="2"/>
    </w:pPr>
    <w:rPr>
      <w:rFonts w:ascii="Aller" w:hAnsi="Aller" w:cs="Arial"/>
      <w:b/>
      <w:smallCaps/>
      <w:color w:val="000066"/>
      <w:sz w:val="28"/>
      <w:szCs w:val="22"/>
      <w:u w:val="dottedHeavy" w:color="FF3300"/>
    </w:rPr>
  </w:style>
  <w:style w:type="paragraph" w:styleId="Titre4">
    <w:name w:val="heading 4"/>
    <w:basedOn w:val="Normal"/>
    <w:next w:val="Normal"/>
    <w:link w:val="Titre4Car"/>
    <w:uiPriority w:val="9"/>
    <w:qFormat/>
    <w:rsid w:val="00B44991"/>
    <w:pPr>
      <w:keepNext/>
      <w:keepLines/>
      <w:suppressAutoHyphens w:val="0"/>
      <w:spacing w:line="276" w:lineRule="auto"/>
      <w:ind w:left="862"/>
      <w:jc w:val="left"/>
      <w:outlineLvl w:val="3"/>
    </w:pPr>
    <w:rPr>
      <w:rFonts w:ascii="Aller" w:hAnsi="Aller"/>
      <w:b/>
      <w:bCs/>
      <w:iCs/>
      <w:smallCaps/>
      <w:color w:val="29235C"/>
      <w:sz w:val="28"/>
      <w:szCs w:val="28"/>
      <w:u w:val="dottedHeavy" w:color="E6332A"/>
      <w:lang w:eastAsia="en-US"/>
    </w:rPr>
  </w:style>
  <w:style w:type="paragraph" w:styleId="Titre5">
    <w:name w:val="heading 5"/>
    <w:basedOn w:val="Titre4"/>
    <w:next w:val="Normal"/>
    <w:uiPriority w:val="9"/>
    <w:qFormat/>
    <w:pPr>
      <w:numPr>
        <w:numId w:val="3"/>
      </w:numPr>
      <w:outlineLvl w:val="4"/>
    </w:pPr>
  </w:style>
  <w:style w:type="paragraph" w:styleId="Titre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i/>
    </w:rPr>
  </w:style>
  <w:style w:type="paragraph" w:styleId="Titre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  <w:rPr>
      <w:rFonts w:ascii="Arial" w:hAnsi="Arial"/>
      <w:sz w:val="20"/>
    </w:rPr>
  </w:style>
  <w:style w:type="paragraph" w:styleId="Titre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itre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0">
    <w:name w:val="WW8Num4z0"/>
    <w:rPr>
      <w:rFonts w:ascii="Tahoma" w:hAnsi="Tahoma"/>
      <w:sz w:val="22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styleId="Numrodepage">
    <w:name w:val="page number"/>
    <w:basedOn w:val="Policepardfaut"/>
    <w:uiPriority w:val="99"/>
  </w:style>
  <w:style w:type="character" w:styleId="Lienhypertexte">
    <w:name w:val="Hyperlink"/>
    <w:uiPriority w:val="99"/>
    <w:rPr>
      <w:color w:val="0000FF"/>
      <w:u w:val="single"/>
    </w:rPr>
  </w:style>
  <w:style w:type="paragraph" w:styleId="Corpsdetexte">
    <w:name w:val="Body Text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jc w:val="center"/>
    </w:pPr>
    <w:rPr>
      <w:rFonts w:ascii="Times New Roman" w:hAnsi="Times New Roman"/>
      <w:b/>
      <w:color w:val="000000"/>
      <w:sz w:val="36"/>
    </w:rPr>
  </w:style>
  <w:style w:type="paragraph" w:styleId="Liste">
    <w:name w:val="List"/>
    <w:basedOn w:val="Corpsdetexte"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Rpertoire">
    <w:name w:val="Répertoire"/>
    <w:basedOn w:val="Normal"/>
    <w:pPr>
      <w:suppressLineNumbers/>
    </w:pPr>
    <w:rPr>
      <w:rFonts w:cs="Tahoma"/>
    </w:rPr>
  </w:style>
  <w:style w:type="paragraph" w:styleId="Titre">
    <w:name w:val="Title"/>
    <w:basedOn w:val="Titre1"/>
    <w:next w:val="Sous-titre"/>
    <w:qFormat/>
    <w:rsid w:val="00F237F5"/>
    <w:pPr>
      <w:ind w:left="432" w:hanging="432"/>
    </w:pPr>
    <w:rPr>
      <w:rFonts w:ascii="Arial Narrow" w:hAnsi="Arial Narrow"/>
      <w:caps w:val="0"/>
      <w:sz w:val="28"/>
      <w:szCs w:val="28"/>
      <w:u w:color="FF3300"/>
    </w:rPr>
  </w:style>
  <w:style w:type="paragraph" w:styleId="Corpsdetexte2">
    <w:name w:val="Body Text 2"/>
    <w:basedOn w:val="Normal"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jc w:val="center"/>
    </w:pPr>
    <w:rPr>
      <w:rFonts w:ascii="Times New Roman" w:hAnsi="Times New Roman"/>
      <w:b/>
      <w:i/>
      <w:sz w:val="44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ind w:left="2835"/>
      <w:jc w:val="center"/>
    </w:pPr>
    <w:rPr>
      <w:color w:val="0000FF"/>
      <w:sz w:val="24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</w:style>
  <w:style w:type="paragraph" w:styleId="TM2">
    <w:name w:val="toc 2"/>
    <w:basedOn w:val="Normal"/>
    <w:next w:val="Normal"/>
    <w:semiHidden/>
    <w:pPr>
      <w:ind w:left="220"/>
    </w:pPr>
  </w:style>
  <w:style w:type="paragraph" w:styleId="TM3">
    <w:name w:val="toc 3"/>
    <w:basedOn w:val="Normal"/>
    <w:next w:val="Normal"/>
    <w:semiHidden/>
    <w:pPr>
      <w:ind w:left="440"/>
    </w:pPr>
  </w:style>
  <w:style w:type="paragraph" w:styleId="TM4">
    <w:name w:val="toc 4"/>
    <w:basedOn w:val="Normal"/>
    <w:next w:val="Normal"/>
    <w:semiHidden/>
    <w:pPr>
      <w:ind w:left="660"/>
    </w:pPr>
  </w:style>
  <w:style w:type="paragraph" w:styleId="TM5">
    <w:name w:val="toc 5"/>
    <w:basedOn w:val="Normal"/>
    <w:next w:val="Normal"/>
    <w:semiHidden/>
    <w:pPr>
      <w:ind w:left="880"/>
    </w:pPr>
  </w:style>
  <w:style w:type="paragraph" w:styleId="TM6">
    <w:name w:val="toc 6"/>
    <w:basedOn w:val="Normal"/>
    <w:next w:val="Normal"/>
    <w:semiHidden/>
    <w:pPr>
      <w:ind w:left="1100"/>
    </w:pPr>
  </w:style>
  <w:style w:type="paragraph" w:styleId="TM7">
    <w:name w:val="toc 7"/>
    <w:basedOn w:val="Normal"/>
    <w:next w:val="Normal"/>
    <w:semiHidden/>
    <w:pPr>
      <w:ind w:left="1320"/>
    </w:pPr>
  </w:style>
  <w:style w:type="paragraph" w:styleId="TM8">
    <w:name w:val="toc 8"/>
    <w:basedOn w:val="Normal"/>
    <w:next w:val="Normal"/>
    <w:semiHidden/>
    <w:pPr>
      <w:ind w:left="1540"/>
    </w:pPr>
  </w:style>
  <w:style w:type="paragraph" w:styleId="TM9">
    <w:name w:val="toc 9"/>
    <w:basedOn w:val="Normal"/>
    <w:next w:val="Normal"/>
    <w:semiHidden/>
    <w:pPr>
      <w:ind w:left="1760"/>
    </w:pPr>
  </w:style>
  <w:style w:type="paragraph" w:styleId="Explorateurdedocuments">
    <w:name w:val="Document Map"/>
    <w:basedOn w:val="Normal"/>
    <w:semiHidden/>
    <w:pPr>
      <w:shd w:val="clear" w:color="auto" w:fill="000080"/>
    </w:pPr>
  </w:style>
  <w:style w:type="paragraph" w:styleId="Retraitcorpsdetexte">
    <w:name w:val="Body Text Indent"/>
    <w:basedOn w:val="Normal"/>
    <w:pPr>
      <w:tabs>
        <w:tab w:val="left" w:pos="567"/>
      </w:tabs>
      <w:ind w:left="284" w:hanging="284"/>
    </w:pPr>
    <w:rPr>
      <w:rFonts w:ascii="Times New Roman" w:hAnsi="Times New Roman"/>
    </w:rPr>
  </w:style>
  <w:style w:type="paragraph" w:styleId="Corpsdetexte3">
    <w:name w:val="Body Text 3"/>
    <w:basedOn w:val="Normal"/>
  </w:style>
  <w:style w:type="paragraph" w:styleId="Retraitcorpsdetexte2">
    <w:name w:val="Body Text Indent 2"/>
    <w:basedOn w:val="Normal"/>
    <w:pPr>
      <w:tabs>
        <w:tab w:val="left" w:pos="1728"/>
      </w:tabs>
      <w:ind w:left="1008"/>
    </w:pPr>
    <w:rPr>
      <w:rFonts w:ascii="Times New Roman" w:hAnsi="Times New Roman"/>
    </w:rPr>
  </w:style>
  <w:style w:type="paragraph" w:styleId="Retraitcorpsdetexte3">
    <w:name w:val="Body Text Indent 3"/>
    <w:basedOn w:val="Normal"/>
    <w:pPr>
      <w:tabs>
        <w:tab w:val="left" w:pos="1872"/>
      </w:tabs>
      <w:ind w:left="993" w:firstLine="15"/>
    </w:pPr>
    <w:rPr>
      <w:rFonts w:ascii="Times New Roman" w:hAnsi="Times New Roman"/>
    </w:rPr>
  </w:style>
  <w:style w:type="paragraph" w:styleId="Sous-titre">
    <w:name w:val="Subtitle"/>
    <w:basedOn w:val="Normal"/>
    <w:next w:val="Corpsdetexte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center"/>
    </w:pPr>
    <w:rPr>
      <w:b/>
      <w:sz w:val="32"/>
    </w:rPr>
  </w:style>
  <w:style w:type="paragraph" w:styleId="Textedebulles">
    <w:name w:val="Balloon Text"/>
    <w:basedOn w:val="Normal"/>
    <w:rPr>
      <w:rFonts w:cs="Tahoma"/>
      <w:sz w:val="16"/>
      <w:szCs w:val="16"/>
    </w:rPr>
  </w:style>
  <w:style w:type="paragraph" w:customStyle="1" w:styleId="Contenudetableau">
    <w:name w:val="Contenu de tableau"/>
    <w:basedOn w:val="Normal"/>
    <w:pPr>
      <w:suppressLineNumbers/>
    </w:pPr>
  </w:style>
  <w:style w:type="paragraph" w:customStyle="1" w:styleId="Titredetableau">
    <w:name w:val="Titre de tableau"/>
    <w:basedOn w:val="Contenudetableau"/>
    <w:pPr>
      <w:jc w:val="center"/>
    </w:pPr>
    <w:rPr>
      <w:b/>
      <w:bCs/>
      <w:i/>
      <w:iCs/>
    </w:rPr>
  </w:style>
  <w:style w:type="table" w:styleId="Grilledutableau">
    <w:name w:val="Table Grid"/>
    <w:basedOn w:val="TableauNormal"/>
    <w:rsid w:val="00C113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36CCE"/>
    <w:pPr>
      <w:suppressAutoHyphens w:val="0"/>
      <w:ind w:left="720"/>
      <w:jc w:val="left"/>
    </w:pPr>
    <w:rPr>
      <w:rFonts w:ascii="Calibri" w:eastAsia="Calibri" w:hAnsi="Calibri"/>
      <w:szCs w:val="22"/>
      <w:lang w:eastAsia="en-US"/>
    </w:rPr>
  </w:style>
  <w:style w:type="paragraph" w:styleId="Sansinterligne">
    <w:name w:val="No Spacing"/>
    <w:basedOn w:val="Normal"/>
    <w:uiPriority w:val="1"/>
    <w:qFormat/>
    <w:rsid w:val="0040425F"/>
    <w:pPr>
      <w:suppressAutoHyphens w:val="0"/>
      <w:jc w:val="left"/>
    </w:pPr>
    <w:rPr>
      <w:rFonts w:ascii="Calibri" w:hAnsi="Calibri"/>
      <w:color w:val="000000"/>
      <w:szCs w:val="22"/>
      <w:lang w:eastAsia="fr-FR"/>
    </w:rPr>
  </w:style>
  <w:style w:type="character" w:customStyle="1" w:styleId="st">
    <w:name w:val="st"/>
    <w:rsid w:val="00382C62"/>
  </w:style>
  <w:style w:type="character" w:styleId="Lienhypertextesuivivisit">
    <w:name w:val="FollowedHyperlink"/>
    <w:rsid w:val="0093250C"/>
    <w:rPr>
      <w:color w:val="800080"/>
      <w:u w:val="single"/>
    </w:rPr>
  </w:style>
  <w:style w:type="character" w:customStyle="1" w:styleId="Mentionnonrsolue1">
    <w:name w:val="Mention non résolue1"/>
    <w:uiPriority w:val="99"/>
    <w:semiHidden/>
    <w:unhideWhenUsed/>
    <w:rsid w:val="000D7532"/>
    <w:rPr>
      <w:color w:val="605E5C"/>
      <w:shd w:val="clear" w:color="auto" w:fill="E1DFDD"/>
    </w:rPr>
  </w:style>
  <w:style w:type="character" w:styleId="Marquedecommentaire">
    <w:name w:val="annotation reference"/>
    <w:rsid w:val="00D81AFE"/>
    <w:rPr>
      <w:sz w:val="16"/>
      <w:szCs w:val="16"/>
    </w:rPr>
  </w:style>
  <w:style w:type="paragraph" w:styleId="Commentaire">
    <w:name w:val="annotation text"/>
    <w:basedOn w:val="Normal"/>
    <w:link w:val="CommentaireCar"/>
    <w:rsid w:val="00D81AFE"/>
    <w:rPr>
      <w:sz w:val="20"/>
    </w:rPr>
  </w:style>
  <w:style w:type="character" w:customStyle="1" w:styleId="CommentaireCar">
    <w:name w:val="Commentaire Car"/>
    <w:link w:val="Commentaire"/>
    <w:rsid w:val="00D81AFE"/>
    <w:rPr>
      <w:rFonts w:ascii="Arial Narrow" w:hAnsi="Arial Narrow"/>
      <w:lang w:val="fr-FR" w:eastAsia="ar-SA"/>
    </w:rPr>
  </w:style>
  <w:style w:type="paragraph" w:styleId="Objetducommentaire">
    <w:name w:val="annotation subject"/>
    <w:basedOn w:val="Commentaire"/>
    <w:next w:val="Commentaire"/>
    <w:link w:val="ObjetducommentaireCar"/>
    <w:rsid w:val="00D81AFE"/>
    <w:rPr>
      <w:b/>
      <w:bCs/>
    </w:rPr>
  </w:style>
  <w:style w:type="character" w:customStyle="1" w:styleId="ObjetducommentaireCar">
    <w:name w:val="Objet du commentaire Car"/>
    <w:link w:val="Objetducommentaire"/>
    <w:rsid w:val="00D81AFE"/>
    <w:rPr>
      <w:rFonts w:ascii="Arial Narrow" w:hAnsi="Arial Narrow"/>
      <w:b/>
      <w:bCs/>
      <w:lang w:val="fr-FR" w:eastAsia="ar-SA"/>
    </w:rPr>
  </w:style>
  <w:style w:type="character" w:customStyle="1" w:styleId="Titre4Car">
    <w:name w:val="Titre 4 Car"/>
    <w:basedOn w:val="Policepardfaut"/>
    <w:link w:val="Titre4"/>
    <w:uiPriority w:val="9"/>
    <w:rsid w:val="00ED5798"/>
    <w:rPr>
      <w:rFonts w:ascii="Aller" w:hAnsi="Aller"/>
      <w:b/>
      <w:bCs/>
      <w:iCs/>
      <w:smallCaps/>
      <w:color w:val="29235C"/>
      <w:sz w:val="28"/>
      <w:szCs w:val="28"/>
      <w:u w:val="dottedHeavy" w:color="E6332A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CB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ssist.pilote2@etv.n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tv@etv.n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e.devallez@becib.n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ocelyn.katjawan@ville-montdore.nc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51E4D-D200-4460-B00A-24D4E6094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7395</CharactersWithSpaces>
  <SharedDoc>false</SharedDoc>
  <HLinks>
    <vt:vector size="54" baseType="variant">
      <vt:variant>
        <vt:i4>4849767</vt:i4>
      </vt:variant>
      <vt:variant>
        <vt:i4>24</vt:i4>
      </vt:variant>
      <vt:variant>
        <vt:i4>0</vt:i4>
      </vt:variant>
      <vt:variant>
        <vt:i4>5</vt:i4>
      </vt:variant>
      <vt:variant>
        <vt:lpwstr>mailto:jacques.wanakaija@province-nord.nc</vt:lpwstr>
      </vt:variant>
      <vt:variant>
        <vt:lpwstr/>
      </vt:variant>
      <vt:variant>
        <vt:i4>4522030</vt:i4>
      </vt:variant>
      <vt:variant>
        <vt:i4>21</vt:i4>
      </vt:variant>
      <vt:variant>
        <vt:i4>0</vt:i4>
      </vt:variant>
      <vt:variant>
        <vt:i4>5</vt:i4>
      </vt:variant>
      <vt:variant>
        <vt:lpwstr>mailto:gregory.banuelos@aquanord.nc</vt:lpwstr>
      </vt:variant>
      <vt:variant>
        <vt:lpwstr/>
      </vt:variant>
      <vt:variant>
        <vt:i4>1507443</vt:i4>
      </vt:variant>
      <vt:variant>
        <vt:i4>18</vt:i4>
      </vt:variant>
      <vt:variant>
        <vt:i4>0</vt:i4>
      </vt:variant>
      <vt:variant>
        <vt:i4>5</vt:i4>
      </vt:variant>
      <vt:variant>
        <vt:lpwstr>mailto:patrick.bougenet@quanord.nc</vt:lpwstr>
      </vt:variant>
      <vt:variant>
        <vt:lpwstr/>
      </vt:variant>
      <vt:variant>
        <vt:i4>65569</vt:i4>
      </vt:variant>
      <vt:variant>
        <vt:i4>15</vt:i4>
      </vt:variant>
      <vt:variant>
        <vt:i4>0</vt:i4>
      </vt:variant>
      <vt:variant>
        <vt:i4>5</vt:i4>
      </vt:variant>
      <vt:variant>
        <vt:lpwstr>mailto:abuisson@Bolliet.nc</vt:lpwstr>
      </vt:variant>
      <vt:variant>
        <vt:lpwstr/>
      </vt:variant>
      <vt:variant>
        <vt:i4>2031739</vt:i4>
      </vt:variant>
      <vt:variant>
        <vt:i4>12</vt:i4>
      </vt:variant>
      <vt:variant>
        <vt:i4>0</vt:i4>
      </vt:variant>
      <vt:variant>
        <vt:i4>5</vt:i4>
      </vt:variant>
      <vt:variant>
        <vt:lpwstr>mailto:g.devallez@becib.nc</vt:lpwstr>
      </vt:variant>
      <vt:variant>
        <vt:lpwstr/>
      </vt:variant>
      <vt:variant>
        <vt:i4>1048611</vt:i4>
      </vt:variant>
      <vt:variant>
        <vt:i4>9</vt:i4>
      </vt:variant>
      <vt:variant>
        <vt:i4>0</vt:i4>
      </vt:variant>
      <vt:variant>
        <vt:i4>5</vt:i4>
      </vt:variant>
      <vt:variant>
        <vt:lpwstr>mailto:h.vacherot.atelarch@lagoon.nc</vt:lpwstr>
      </vt:variant>
      <vt:variant>
        <vt:lpwstr/>
      </vt:variant>
      <vt:variant>
        <vt:i4>7405572</vt:i4>
      </vt:variant>
      <vt:variant>
        <vt:i4>6</vt:i4>
      </vt:variant>
      <vt:variant>
        <vt:i4>0</vt:i4>
      </vt:variant>
      <vt:variant>
        <vt:i4>5</vt:i4>
      </vt:variant>
      <vt:variant>
        <vt:lpwstr>mailto:rc-assistance@lagoon.nc</vt:lpwstr>
      </vt:variant>
      <vt:variant>
        <vt:lpwstr/>
      </vt:variant>
      <vt:variant>
        <vt:i4>3670035</vt:i4>
      </vt:variant>
      <vt:variant>
        <vt:i4>3</vt:i4>
      </vt:variant>
      <vt:variant>
        <vt:i4>0</vt:i4>
      </vt:variant>
      <vt:variant>
        <vt:i4>5</vt:i4>
      </vt:variant>
      <vt:variant>
        <vt:lpwstr>mailto:xclaude@lecentre.nc</vt:lpwstr>
      </vt:variant>
      <vt:variant>
        <vt:lpwstr/>
      </vt:variant>
      <vt:variant>
        <vt:i4>2555921</vt:i4>
      </vt:variant>
      <vt:variant>
        <vt:i4>0</vt:i4>
      </vt:variant>
      <vt:variant>
        <vt:i4>0</vt:i4>
      </vt:variant>
      <vt:variant>
        <vt:i4>5</vt:i4>
      </vt:variant>
      <vt:variant>
        <vt:lpwstr>mailto:pettwiller@lecentre.nc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becib</dc:creator>
  <cp:keywords/>
  <cp:lastModifiedBy>Guillaume DEVALLEZ</cp:lastModifiedBy>
  <cp:revision>6</cp:revision>
  <cp:lastPrinted>2025-10-15T23:32:00Z</cp:lastPrinted>
  <dcterms:created xsi:type="dcterms:W3CDTF">2025-10-15T23:32:00Z</dcterms:created>
  <dcterms:modified xsi:type="dcterms:W3CDTF">2025-10-28T22:50:00Z</dcterms:modified>
</cp:coreProperties>
</file>